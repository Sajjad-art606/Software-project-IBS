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XSpec="center" w:tblpYSpec="top"/>
        <w:tblW w:w="5000" w:type="pct"/>
        <w:tblLook w:val="04A0" w:firstRow="1" w:lastRow="0" w:firstColumn="1" w:lastColumn="0" w:noHBand="0" w:noVBand="1"/>
      </w:tblPr>
      <w:tblGrid>
        <w:gridCol w:w="9026"/>
      </w:tblGrid>
      <w:tr w:rsidR="0068554A" w:rsidRPr="00A371E2" w14:paraId="1EFFCEC8" w14:textId="77777777">
        <w:trPr>
          <w:trHeight w:val="3402"/>
        </w:trPr>
        <w:tc>
          <w:tcPr>
            <w:tcW w:w="5000" w:type="pct"/>
            <w:vAlign w:val="bottom"/>
          </w:tcPr>
          <w:p w14:paraId="3EFA2F92" w14:textId="1FCA6FFE" w:rsidR="0068554A" w:rsidRPr="00E4277B" w:rsidRDefault="00E4277B" w:rsidP="004F681E">
            <w:pPr>
              <w:pStyle w:val="DeckblattSemester"/>
              <w:rPr>
                <w:rFonts w:ascii="Arial Narrow" w:hAnsi="Arial Narrow"/>
                <w:lang w:val="de-DE"/>
              </w:rPr>
            </w:pPr>
            <w:r w:rsidRPr="00E4277B">
              <w:rPr>
                <w:rFonts w:ascii="Arial Narrow" w:hAnsi="Arial Narrow"/>
                <w:lang w:val="de-DE"/>
              </w:rPr>
              <w:t xml:space="preserve">Aktuelles </w:t>
            </w:r>
            <w:proofErr w:type="spellStart"/>
            <w:r w:rsidRPr="00E4277B">
              <w:rPr>
                <w:rFonts w:ascii="Arial Narrow" w:hAnsi="Arial Narrow"/>
                <w:lang w:val="de-DE"/>
              </w:rPr>
              <w:t>WiSe</w:t>
            </w:r>
            <w:proofErr w:type="spellEnd"/>
            <w:r w:rsidRPr="00E4277B">
              <w:rPr>
                <w:rFonts w:ascii="Arial Narrow" w:hAnsi="Arial Narrow"/>
                <w:lang w:val="de-DE"/>
              </w:rPr>
              <w:t xml:space="preserve"> / </w:t>
            </w:r>
            <w:proofErr w:type="spellStart"/>
            <w:r w:rsidRPr="00E4277B">
              <w:rPr>
                <w:rFonts w:ascii="Arial Narrow" w:hAnsi="Arial Narrow"/>
                <w:lang w:val="de-DE"/>
              </w:rPr>
              <w:t>SoSe</w:t>
            </w:r>
            <w:proofErr w:type="spellEnd"/>
          </w:p>
        </w:tc>
      </w:tr>
      <w:tr w:rsidR="0068554A" w:rsidRPr="009C0EF5" w14:paraId="32D84639" w14:textId="77777777">
        <w:trPr>
          <w:trHeight w:val="2698"/>
        </w:trPr>
        <w:sdt>
          <w:sdtPr>
            <w:alias w:val="Titel"/>
            <w:tag w:val=""/>
            <w:id w:val="-952637340"/>
            <w:placeholder>
              <w:docPart w:val="DB1E4FD091174554A4C0DBA8DBDFED80"/>
            </w:placeholder>
            <w:showingPlcHdr/>
            <w:dataBinding w:prefixMappings="xmlns:ns0='http://purl.org/dc/elements/1.1/' xmlns:ns1='http://schemas.openxmlformats.org/package/2006/metadata/core-properties' " w:xpath="/ns1:coreProperties[1]/ns0:title[1]" w:storeItemID="{6C3C8BC8-F283-45AE-878A-BAB7291924A1}"/>
            <w:text/>
          </w:sdtPr>
          <w:sdtEndPr/>
          <w:sdtContent>
            <w:tc>
              <w:tcPr>
                <w:tcW w:w="5000" w:type="pct"/>
              </w:tcPr>
              <w:p w14:paraId="56AC80DB" w14:textId="77777777" w:rsidR="0068554A" w:rsidRPr="00850D03" w:rsidRDefault="009C0EF5" w:rsidP="00FC3C0F">
                <w:pPr>
                  <w:pStyle w:val="Titel"/>
                  <w:framePr w:hSpace="0" w:wrap="auto" w:hAnchor="text" w:xAlign="left" w:yAlign="inline"/>
                </w:pPr>
                <w:r w:rsidRPr="00A12EC8">
                  <w:rPr>
                    <w:sz w:val="40"/>
                    <w:szCs w:val="40"/>
                  </w:rPr>
                  <w:t>[Titel]</w:t>
                </w:r>
              </w:p>
            </w:tc>
          </w:sdtContent>
        </w:sdt>
      </w:tr>
      <w:tr w:rsidR="0068554A" w:rsidRPr="009C0EF5" w14:paraId="6F2B02D1" w14:textId="77777777">
        <w:trPr>
          <w:trHeight w:val="973"/>
        </w:trPr>
        <w:tc>
          <w:tcPr>
            <w:tcW w:w="5000" w:type="pct"/>
          </w:tcPr>
          <w:p w14:paraId="2E0ACB6E" w14:textId="77777777" w:rsidR="0068554A" w:rsidRPr="009C0EF5" w:rsidRDefault="0068554A" w:rsidP="00FC3C0F">
            <w:pPr>
              <w:pStyle w:val="DeckblattName"/>
            </w:pPr>
          </w:p>
        </w:tc>
      </w:tr>
      <w:tr w:rsidR="0068554A" w:rsidRPr="00A371E2" w14:paraId="53B65AAE" w14:textId="77777777" w:rsidTr="009C0EF5">
        <w:trPr>
          <w:trHeight w:val="2833"/>
        </w:trPr>
        <w:tc>
          <w:tcPr>
            <w:tcW w:w="5000" w:type="pct"/>
          </w:tcPr>
          <w:p w14:paraId="6017ED2E" w14:textId="77777777" w:rsidR="009C0EF5" w:rsidRPr="00850D03" w:rsidRDefault="00A57B28" w:rsidP="007F2414">
            <w:pPr>
              <w:pStyle w:val="DeckblattDA"/>
              <w:framePr w:hSpace="0" w:wrap="auto" w:hAnchor="text" w:xAlign="left" w:yAlign="inline"/>
            </w:pPr>
            <w:r w:rsidRPr="00850D03">
              <w:t>T</w:t>
            </w:r>
            <w:r w:rsidR="009C0EF5" w:rsidRPr="00850D03">
              <w:t>h</w:t>
            </w:r>
            <w:r w:rsidR="009C0EF5" w:rsidRPr="007F2414">
              <w:t>e</w:t>
            </w:r>
            <w:r w:rsidR="009C0EF5" w:rsidRPr="00850D03">
              <w:t>sis</w:t>
            </w:r>
          </w:p>
          <w:p w14:paraId="10F2F53A" w14:textId="6F123E81" w:rsidR="0068554A" w:rsidRPr="00A371E2" w:rsidRDefault="009C0EF5" w:rsidP="00A12EC8">
            <w:pPr>
              <w:pStyle w:val="DeckblattDAUntertitel"/>
              <w:framePr w:hSpace="0" w:wrap="auto" w:hAnchor="text" w:xAlign="left" w:yAlign="inline"/>
            </w:pPr>
            <w:r w:rsidRPr="00A12EC8">
              <w:rPr>
                <w:b w:val="0"/>
              </w:rPr>
              <w:t xml:space="preserve">zur Erlangung des Grades </w:t>
            </w:r>
            <w:r w:rsidRPr="00A12EC8">
              <w:rPr>
                <w:b w:val="0"/>
              </w:rPr>
              <w:br/>
            </w:r>
            <w:r w:rsidRPr="00A12EC8">
              <w:t xml:space="preserve">Bachelor </w:t>
            </w:r>
            <w:proofErr w:type="spellStart"/>
            <w:r w:rsidRPr="00A12EC8">
              <w:t>of</w:t>
            </w:r>
            <w:proofErr w:type="spellEnd"/>
            <w:r w:rsidRPr="00A12EC8">
              <w:t xml:space="preserve"> Science </w:t>
            </w:r>
            <w:r w:rsidRPr="00A12EC8">
              <w:br/>
            </w:r>
            <w:r w:rsidRPr="00A12EC8">
              <w:rPr>
                <w:b w:val="0"/>
              </w:rPr>
              <w:t xml:space="preserve">im Studiengang Wirtschaftsinformatik </w:t>
            </w:r>
            <w:r w:rsidRPr="00A12EC8">
              <w:rPr>
                <w:b w:val="0"/>
              </w:rPr>
              <w:br/>
              <w:t xml:space="preserve">an der Fakultät Wirtschaftsinformatik </w:t>
            </w:r>
            <w:r w:rsidRPr="00A12EC8">
              <w:rPr>
                <w:b w:val="0"/>
              </w:rPr>
              <w:br/>
              <w:t>der Hochschule</w:t>
            </w:r>
            <w:r w:rsidR="00A1086A">
              <w:rPr>
                <w:b w:val="0"/>
              </w:rPr>
              <w:t xml:space="preserve"> Furtwangen</w:t>
            </w:r>
            <w:r w:rsidR="009940ED">
              <w:rPr>
                <w:b w:val="0"/>
              </w:rPr>
              <w:t xml:space="preserve"> |</w:t>
            </w:r>
            <w:r w:rsidRPr="00A12EC8">
              <w:rPr>
                <w:b w:val="0"/>
              </w:rPr>
              <w:t xml:space="preserve"> Furtwangen University</w:t>
            </w:r>
          </w:p>
        </w:tc>
      </w:tr>
      <w:tr w:rsidR="009C0EF5" w:rsidRPr="009C0EF5" w14:paraId="5C3D29EF" w14:textId="77777777" w:rsidTr="009C0EF5">
        <w:trPr>
          <w:trHeight w:val="1884"/>
        </w:trPr>
        <w:tc>
          <w:tcPr>
            <w:tcW w:w="5000" w:type="pct"/>
          </w:tcPr>
          <w:p w14:paraId="15C1B049" w14:textId="77777777" w:rsidR="009C0EF5" w:rsidRPr="00850D03" w:rsidRDefault="009C0EF5" w:rsidP="004F681E">
            <w:pPr>
              <w:pStyle w:val="DeckblattName"/>
              <w:jc w:val="center"/>
            </w:pPr>
            <w:r w:rsidRPr="00850D03">
              <w:t>vorgelegt von</w:t>
            </w:r>
          </w:p>
          <w:sdt>
            <w:sdtPr>
              <w:alias w:val="Autor"/>
              <w:tag w:val=""/>
              <w:id w:val="2009627630"/>
              <w:placeholder>
                <w:docPart w:val="9A6C7F2D9BEA47DDBF054C2C5440F0CB"/>
              </w:placeholder>
              <w:dataBinding w:prefixMappings="xmlns:ns0='http://purl.org/dc/elements/1.1/' xmlns:ns1='http://schemas.openxmlformats.org/package/2006/metadata/core-properties' " w:xpath="/ns1:coreProperties[1]/ns0:creator[1]" w:storeItemID="{6C3C8BC8-F283-45AE-878A-BAB7291924A1}"/>
              <w:text/>
            </w:sdtPr>
            <w:sdtEndPr/>
            <w:sdtContent>
              <w:p w14:paraId="4294A9A6" w14:textId="20D72866" w:rsidR="009C0EF5" w:rsidRPr="009C0EF5" w:rsidRDefault="00E4277B" w:rsidP="004F681E">
                <w:pPr>
                  <w:pStyle w:val="DeckblattBetreuer"/>
                  <w:jc w:val="center"/>
                </w:pPr>
                <w:r>
                  <w:t>XXX</w:t>
                </w:r>
              </w:p>
            </w:sdtContent>
          </w:sdt>
        </w:tc>
      </w:tr>
      <w:tr w:rsidR="0068554A" w:rsidRPr="00A371E2" w14:paraId="2F5BC40B" w14:textId="77777777">
        <w:tc>
          <w:tcPr>
            <w:tcW w:w="5000" w:type="pct"/>
          </w:tcPr>
          <w:p w14:paraId="317E8D7E" w14:textId="77777777" w:rsidR="0068554A" w:rsidRPr="00850D03" w:rsidRDefault="00A57B28" w:rsidP="004F681E">
            <w:pPr>
              <w:pStyle w:val="DeckblattBetreuer"/>
              <w:tabs>
                <w:tab w:val="left" w:pos="4543"/>
              </w:tabs>
            </w:pPr>
            <w:r w:rsidRPr="00850D03">
              <w:t>Referenten:</w:t>
            </w:r>
            <w:r w:rsidRPr="00850D03">
              <w:tab/>
            </w:r>
            <w:r w:rsidR="00927B4A" w:rsidRPr="00850D03">
              <w:t>Betreuender Professor</w:t>
            </w:r>
          </w:p>
          <w:p w14:paraId="5F06E22E" w14:textId="77777777" w:rsidR="0068554A" w:rsidRPr="00850D03" w:rsidRDefault="00A57B28" w:rsidP="004F681E">
            <w:pPr>
              <w:pStyle w:val="DeckblattBetreuer"/>
              <w:tabs>
                <w:tab w:val="left" w:pos="4543"/>
              </w:tabs>
            </w:pPr>
            <w:r w:rsidRPr="00850D03">
              <w:tab/>
            </w:r>
            <w:r w:rsidR="00927B4A" w:rsidRPr="00850D03">
              <w:t>2. Betreuer</w:t>
            </w:r>
          </w:p>
          <w:p w14:paraId="261FDC86" w14:textId="1B165535" w:rsidR="009C0EF5" w:rsidRPr="00A371E2" w:rsidRDefault="009C0EF5" w:rsidP="004F681E">
            <w:pPr>
              <w:pStyle w:val="DeckblattBetreuer"/>
              <w:tabs>
                <w:tab w:val="left" w:pos="4543"/>
              </w:tabs>
            </w:pPr>
            <w:r w:rsidRPr="00850D03">
              <w:t xml:space="preserve">Eingereicht am </w:t>
            </w:r>
            <w:r w:rsidRPr="00850D03">
              <w:tab/>
            </w:r>
            <w:r w:rsidR="003D025A" w:rsidRPr="00850D03">
              <w:fldChar w:fldCharType="begin"/>
            </w:r>
            <w:r w:rsidR="00A57B28" w:rsidRPr="00850D03">
              <w:instrText xml:space="preserve"> TIME \@ "d. MMMM yyyy" </w:instrText>
            </w:r>
            <w:r w:rsidR="003D025A" w:rsidRPr="00850D03">
              <w:fldChar w:fldCharType="separate"/>
            </w:r>
            <w:r w:rsidR="00E4277B">
              <w:rPr>
                <w:noProof/>
              </w:rPr>
              <w:t>XXX</w:t>
            </w:r>
            <w:r w:rsidR="003D025A" w:rsidRPr="00850D03">
              <w:fldChar w:fldCharType="end"/>
            </w:r>
          </w:p>
        </w:tc>
      </w:tr>
    </w:tbl>
    <w:p w14:paraId="6E7C98C9" w14:textId="77777777" w:rsidR="0068554A" w:rsidRPr="00A371E2" w:rsidRDefault="0068554A" w:rsidP="00FC3C0F">
      <w:pPr>
        <w:pStyle w:val="DeckblattName"/>
        <w:sectPr w:rsidR="0068554A" w:rsidRPr="00A371E2">
          <w:headerReference w:type="even" r:id="rId8"/>
          <w:headerReference w:type="first" r:id="rId9"/>
          <w:type w:val="oddPage"/>
          <w:pgSz w:w="11906" w:h="16838" w:code="9"/>
          <w:pgMar w:top="1440" w:right="1440" w:bottom="1800" w:left="1440" w:header="709" w:footer="709" w:gutter="0"/>
          <w:cols w:space="708"/>
          <w:titlePg/>
          <w:docGrid w:linePitch="360"/>
        </w:sectPr>
      </w:pPr>
    </w:p>
    <w:p w14:paraId="3CFE391A" w14:textId="77777777" w:rsidR="0068554A" w:rsidRDefault="0068554A" w:rsidP="00FC3C0F"/>
    <w:p w14:paraId="7FE16B70" w14:textId="77777777" w:rsidR="00E72024" w:rsidRDefault="00E72024" w:rsidP="00FC3C0F">
      <w:pPr>
        <w:sectPr w:rsidR="00E72024">
          <w:headerReference w:type="default" r:id="rId10"/>
          <w:type w:val="oddPage"/>
          <w:pgSz w:w="11906" w:h="16838" w:code="9"/>
          <w:pgMar w:top="1417" w:right="1417" w:bottom="1134" w:left="1417" w:header="709" w:footer="709" w:gutter="0"/>
          <w:pgNumType w:fmt="upperRoman"/>
          <w:cols w:space="708"/>
          <w:docGrid w:linePitch="360"/>
        </w:sectPr>
      </w:pPr>
    </w:p>
    <w:tbl>
      <w:tblPr>
        <w:tblpPr w:leftFromText="187" w:rightFromText="187" w:horzAnchor="margin" w:tblpXSpec="center" w:tblpYSpec="bottom"/>
        <w:tblW w:w="5000" w:type="pct"/>
        <w:tblLook w:val="04A0" w:firstRow="1" w:lastRow="0" w:firstColumn="1" w:lastColumn="0" w:noHBand="0" w:noVBand="1"/>
      </w:tblPr>
      <w:tblGrid>
        <w:gridCol w:w="9072"/>
      </w:tblGrid>
      <w:tr w:rsidR="00E72024" w:rsidRPr="00A371E2" w14:paraId="1E819231" w14:textId="77777777" w:rsidTr="00513B01">
        <w:tc>
          <w:tcPr>
            <w:tcW w:w="5000" w:type="pct"/>
          </w:tcPr>
          <w:p w14:paraId="05E3B575" w14:textId="77777777" w:rsidR="00E72024" w:rsidRPr="00850D03" w:rsidRDefault="00E72024" w:rsidP="00FC3C0F">
            <w:pPr>
              <w:pStyle w:val="EETitel"/>
              <w:framePr w:hSpace="0" w:wrap="auto" w:hAnchor="text" w:xAlign="left" w:yAlign="inline"/>
              <w:rPr>
                <w:rFonts w:ascii="Arial Narrow" w:hAnsi="Arial Narrow"/>
              </w:rPr>
            </w:pPr>
            <w:r w:rsidRPr="00850D03">
              <w:rPr>
                <w:rFonts w:ascii="Arial Narrow" w:hAnsi="Arial Narrow"/>
              </w:rPr>
              <w:lastRenderedPageBreak/>
              <w:t>Eidesstattliche Erklärung</w:t>
            </w:r>
          </w:p>
          <w:p w14:paraId="0BB4F018" w14:textId="1123DEBA" w:rsidR="00E72024" w:rsidRPr="00850D03" w:rsidRDefault="00E72024" w:rsidP="00FC3C0F">
            <w:pPr>
              <w:pStyle w:val="EEText"/>
              <w:framePr w:hSpace="0" w:wrap="auto" w:hAnchor="text" w:xAlign="left" w:yAlign="inline"/>
            </w:pPr>
            <w:r w:rsidRPr="00850D03">
              <w:t xml:space="preserve">Ich </w:t>
            </w:r>
            <w:sdt>
              <w:sdtPr>
                <w:alias w:val="Autor"/>
                <w:tag w:val=""/>
                <w:id w:val="818073938"/>
                <w:placeholder>
                  <w:docPart w:val="2D10D242067140DD9ABD484329A1BDD9"/>
                </w:placeholder>
                <w:dataBinding w:prefixMappings="xmlns:ns0='http://purl.org/dc/elements/1.1/' xmlns:ns1='http://schemas.openxmlformats.org/package/2006/metadata/core-properties' " w:xpath="/ns1:coreProperties[1]/ns0:creator[1]" w:storeItemID="{6C3C8BC8-F283-45AE-878A-BAB7291924A1}"/>
                <w:text/>
              </w:sdtPr>
              <w:sdtEndPr/>
              <w:sdtContent>
                <w:r w:rsidR="00E4277B">
                  <w:t>XXX</w:t>
                </w:r>
              </w:sdtContent>
            </w:sdt>
            <w:r w:rsidRPr="00850D03">
              <w:t xml:space="preserve"> erkläre hiermit an Eides statt, dass </w:t>
            </w:r>
            <w:r w:rsidR="00A57B28" w:rsidRPr="00850D03">
              <w:t xml:space="preserve">ich </w:t>
            </w:r>
            <w:r w:rsidR="00C50CF0">
              <w:t>die vorliegende Bachelor</w:t>
            </w:r>
            <w:r w:rsidRPr="00850D03">
              <w:t>thesis selbständig und ohne unzulässige fremde Hilfe angefertigt habe.</w:t>
            </w:r>
          </w:p>
          <w:p w14:paraId="376B911A" w14:textId="77777777" w:rsidR="00E72024" w:rsidRPr="00850D03" w:rsidRDefault="00E72024" w:rsidP="00FC3C0F">
            <w:pPr>
              <w:pStyle w:val="EEText"/>
              <w:framePr w:hSpace="0" w:wrap="auto" w:hAnchor="text" w:xAlign="left" w:yAlign="inline"/>
            </w:pPr>
            <w:r w:rsidRPr="00850D03">
              <w:t>Die verwendeten Quellen sind vollständig zitiert.</w:t>
            </w:r>
          </w:p>
          <w:p w14:paraId="34AA57C1" w14:textId="07A6C9CB" w:rsidR="00E72024" w:rsidRPr="00850D03" w:rsidRDefault="00E72024" w:rsidP="00FC3C0F">
            <w:pPr>
              <w:pStyle w:val="EEUnterschriftCo"/>
              <w:framePr w:hSpace="0" w:wrap="auto" w:hAnchor="text" w:xAlign="left" w:yAlign="inline"/>
            </w:pPr>
            <w:r w:rsidRPr="00850D03">
              <w:t xml:space="preserve">Furtwangen, den </w:t>
            </w:r>
            <w:r w:rsidR="003D025A" w:rsidRPr="00850D03">
              <w:fldChar w:fldCharType="begin"/>
            </w:r>
            <w:r w:rsidRPr="00850D03">
              <w:instrText xml:space="preserve"> TIME \@ "d. MMMM yyyy" </w:instrText>
            </w:r>
            <w:r w:rsidR="003D025A" w:rsidRPr="00850D03">
              <w:fldChar w:fldCharType="separate"/>
            </w:r>
            <w:r w:rsidR="00E4277B">
              <w:rPr>
                <w:noProof/>
              </w:rPr>
              <w:t>XXX</w:t>
            </w:r>
            <w:r w:rsidR="003D025A" w:rsidRPr="00850D03">
              <w:rPr>
                <w:noProof/>
              </w:rPr>
              <w:fldChar w:fldCharType="end"/>
            </w:r>
          </w:p>
          <w:p w14:paraId="05F561A1" w14:textId="77777777" w:rsidR="00E72024" w:rsidRPr="00A371E2" w:rsidRDefault="00E72024" w:rsidP="00FC3C0F">
            <w:pPr>
              <w:pStyle w:val="EEUnterschriftCo"/>
              <w:framePr w:hSpace="0" w:wrap="auto" w:hAnchor="text" w:xAlign="left" w:yAlign="inline"/>
            </w:pPr>
          </w:p>
          <w:p w14:paraId="31AF2126" w14:textId="77777777" w:rsidR="00E72024" w:rsidRPr="00A371E2" w:rsidRDefault="00E72024" w:rsidP="00FC3C0F">
            <w:pPr>
              <w:pStyle w:val="EEUnterschriftCo"/>
              <w:framePr w:hSpace="0" w:wrap="auto" w:hAnchor="text" w:xAlign="left" w:yAlign="inline"/>
            </w:pPr>
            <w:r w:rsidRPr="00A371E2">
              <w:tab/>
              <w:t>_______________________________________________</w:t>
            </w:r>
          </w:p>
          <w:p w14:paraId="26978978" w14:textId="77777777" w:rsidR="00E72024" w:rsidRPr="00A371E2" w:rsidRDefault="00E72024" w:rsidP="00FC3C0F">
            <w:pPr>
              <w:pStyle w:val="EEUnterschriftCo"/>
              <w:framePr w:hSpace="0" w:wrap="auto" w:hAnchor="text" w:xAlign="left" w:yAlign="inline"/>
            </w:pPr>
            <w:r w:rsidRPr="00A371E2">
              <w:tab/>
              <w:t xml:space="preserve"> </w:t>
            </w:r>
          </w:p>
        </w:tc>
      </w:tr>
    </w:tbl>
    <w:p w14:paraId="6BD23438" w14:textId="77777777" w:rsidR="00E72024" w:rsidRPr="00A371E2" w:rsidRDefault="00E72024" w:rsidP="00FC3C0F"/>
    <w:p w14:paraId="7A2A410D" w14:textId="77777777" w:rsidR="0068554A" w:rsidRPr="00A371E2" w:rsidRDefault="0068554A" w:rsidP="00FC3C0F">
      <w:pPr>
        <w:sectPr w:rsidR="0068554A" w:rsidRPr="00A371E2">
          <w:headerReference w:type="default" r:id="rId11"/>
          <w:type w:val="oddPage"/>
          <w:pgSz w:w="11906" w:h="16838" w:code="9"/>
          <w:pgMar w:top="1417" w:right="1417" w:bottom="1134" w:left="1417" w:header="709" w:footer="709" w:gutter="0"/>
          <w:pgNumType w:fmt="upperRoman"/>
          <w:cols w:space="708"/>
          <w:docGrid w:linePitch="360"/>
        </w:sectPr>
      </w:pPr>
    </w:p>
    <w:p w14:paraId="420E818A" w14:textId="77777777" w:rsidR="0068554A" w:rsidRPr="00850D03" w:rsidRDefault="0068554A" w:rsidP="00FC3C0F">
      <w:pPr>
        <w:pStyle w:val="Abstract"/>
      </w:pPr>
      <w:r w:rsidRPr="00850D03">
        <w:lastRenderedPageBreak/>
        <w:t>Abstract</w:t>
      </w:r>
    </w:p>
    <w:p w14:paraId="418C61AD" w14:textId="77777777" w:rsidR="0068554A" w:rsidRPr="00850D03" w:rsidRDefault="00513B01" w:rsidP="00FC3C0F">
      <w:r w:rsidRPr="00850D03">
        <w:t>Um die Verzeichnisse wie das Inhaltsverzeichnis, das Abbildungsverzeichnis oder das Tabellenverzeichnis zu aktualisieren, klickt man mit der rechten Maustaste in die Verzeichnisse und wählt „Feld aktualisieren“.</w:t>
      </w:r>
    </w:p>
    <w:p w14:paraId="418BFBD2" w14:textId="77777777" w:rsidR="001A049E" w:rsidRPr="00850D03" w:rsidRDefault="00513B01" w:rsidP="00FC3C0F">
      <w:r w:rsidRPr="00850D03">
        <w:t>Durch einfügen des Titels sowie den Namen des Verfassers auf dem Deckblatt werden die Übrigen vorkommen dieser Felder automatisch ausgefüllt da es sich hierbei um Dokumenteigenschaften handelt.</w:t>
      </w:r>
    </w:p>
    <w:p w14:paraId="32487631" w14:textId="77777777" w:rsidR="00513B01" w:rsidRPr="00850D03" w:rsidRDefault="00513B01" w:rsidP="00FC3C0F">
      <w:r w:rsidRPr="00850D03">
        <w:t>Um ein neues Kapitel zu beginnen muss man einen Abschnittswechsel auf eine Ungerade Seite einfügen. Dadurch passen sich auch die Kopfzeilen entsprechend an.</w:t>
      </w:r>
    </w:p>
    <w:p w14:paraId="20EAF38B" w14:textId="77777777" w:rsidR="00513B01" w:rsidRPr="00850D03" w:rsidRDefault="00513B01" w:rsidP="00FC3C0F">
      <w:r w:rsidRPr="00850D03">
        <w:t>Formatiert wird niemals über die Enter-Taste. Es gibt für alles entsprechende Formatvorlagen.</w:t>
      </w:r>
    </w:p>
    <w:p w14:paraId="708DE8BF" w14:textId="77777777" w:rsidR="00513B01" w:rsidRPr="00850D03" w:rsidRDefault="00513B01" w:rsidP="00FC3C0F">
      <w:r w:rsidRPr="00850D03">
        <w:t>Das Literaturverzeichnis wird im Ribbon „Ver</w:t>
      </w:r>
      <w:r w:rsidR="00FC3C0F" w:rsidRPr="00850D03">
        <w:t>weise“ unter „Quellen verwalten“</w:t>
      </w:r>
      <w:r w:rsidRPr="00850D03">
        <w:t xml:space="preserve"> gepflegt. Die Formatvorlage für die Ausgabe entspricht „ISO 690 — Erstes Element und Datum“. Mittels „Zitat einfügen“ kann man den Entsprechenden Quellenverweis in das Dokument einfügen, ggf. auch als Fußnote.</w:t>
      </w:r>
    </w:p>
    <w:p w14:paraId="0F26CBA5" w14:textId="77777777" w:rsidR="00513B01" w:rsidRPr="00850D03" w:rsidRDefault="00513B01" w:rsidP="00FC3C0F">
      <w:r w:rsidRPr="00850D03">
        <w:t>Bilder und Tabellen werden jeweils unterhalb mit der entsprechenden Beschriftung versehen. Niemals von Hand bauen</w:t>
      </w:r>
      <w:r w:rsidR="00700AE1">
        <w:t>,</w:t>
      </w:r>
      <w:r w:rsidRPr="00850D03">
        <w:t xml:space="preserve"> sondern immer über die Word-Mechanismen: Rechtsklick auf das Element – „Beschriftung einfügen“. Andernfalls kommt es leicht zu Fehlern.</w:t>
      </w:r>
    </w:p>
    <w:p w14:paraId="5E5F2DEA" w14:textId="77777777" w:rsidR="00513B01" w:rsidRPr="00850D03" w:rsidRDefault="00513B01" w:rsidP="00FC3C0F">
      <w:r w:rsidRPr="00850D03">
        <w:t>Grundsätzlich gilt: Nicht formatieren</w:t>
      </w:r>
      <w:r w:rsidR="00700AE1">
        <w:t>,</w:t>
      </w:r>
      <w:r w:rsidRPr="00850D03">
        <w:t xml:space="preserve"> sondern schreiben! Konzentriere dich auf das was du schreiben willst. Formatieren kannst du am Ende wenn du noch Zeit hast. Das meiste sollte allerdings mit dieser Vorlage von selbst gehen.</w:t>
      </w:r>
    </w:p>
    <w:p w14:paraId="047153F6" w14:textId="77777777" w:rsidR="00513B01" w:rsidRPr="00850D03" w:rsidRDefault="00513B01" w:rsidP="00FC3C0F">
      <w:r w:rsidRPr="00850D03">
        <w:t>Diese Vorlage ist ausgelegt auf beidseitigen Druck.</w:t>
      </w:r>
      <w:r w:rsidR="00FC3C0F" w:rsidRPr="00850D03">
        <w:t xml:space="preserve"> </w:t>
      </w:r>
      <w:r w:rsidR="00700AE1">
        <w:t xml:space="preserve">Sie können </w:t>
      </w:r>
      <w:r w:rsidR="00FC3C0F" w:rsidRPr="00850D03">
        <w:t xml:space="preserve">es jedoch auf einseitigen Druck umstellen in dem </w:t>
      </w:r>
      <w:r w:rsidR="00700AE1">
        <w:t>sie</w:t>
      </w:r>
      <w:r w:rsidR="00FC3C0F" w:rsidRPr="00850D03">
        <w:t xml:space="preserve"> über „Seite einrichten“ die Kopfzeilen </w:t>
      </w:r>
      <w:r w:rsidR="00700AE1">
        <w:t>auf „Ungerade Seiten“ umstellen.</w:t>
      </w:r>
    </w:p>
    <w:p w14:paraId="0AAEB1B4" w14:textId="77777777" w:rsidR="00FC3C0F" w:rsidRPr="00850D03" w:rsidRDefault="00FC3C0F" w:rsidP="00FC3C0F">
      <w:r w:rsidRPr="00850D03">
        <w:t>Es ist im Normalfall sehr nützlich</w:t>
      </w:r>
      <w:r w:rsidR="00700AE1">
        <w:t>,</w:t>
      </w:r>
      <w:r w:rsidRPr="00850D03">
        <w:t xml:space="preserve"> die Hilfszeichen für Leerzeichen, Tabstopp und Zeilenumbruch aktiviert zu haben.</w:t>
      </w:r>
    </w:p>
    <w:p w14:paraId="6AE3F5BE" w14:textId="77777777" w:rsidR="00FC3C0F" w:rsidRPr="00850D03" w:rsidRDefault="00FC3C0F" w:rsidP="00FC3C0F">
      <w:r w:rsidRPr="00850D03">
        <w:lastRenderedPageBreak/>
        <w:t xml:space="preserve">Solange </w:t>
      </w:r>
      <w:r w:rsidR="00700AE1">
        <w:t>sie</w:t>
      </w:r>
      <w:r w:rsidRPr="00850D03">
        <w:t xml:space="preserve"> noch am Schreiben </w:t>
      </w:r>
      <w:r w:rsidR="00700AE1">
        <w:t>sind,</w:t>
      </w:r>
      <w:r w:rsidRPr="00850D03">
        <w:t xml:space="preserve"> empfiehlt es sich</w:t>
      </w:r>
      <w:r w:rsidR="00700AE1">
        <w:t>,</w:t>
      </w:r>
      <w:r w:rsidRPr="00850D03">
        <w:t xml:space="preserve"> den Blocksatz abzuschalten um </w:t>
      </w:r>
      <w:r w:rsidR="00700AE1">
        <w:t>sich</w:t>
      </w:r>
      <w:r w:rsidRPr="00850D03">
        <w:t xml:space="preserve"> besser orientieren zu können.</w:t>
      </w:r>
    </w:p>
    <w:p w14:paraId="4657726F" w14:textId="77777777" w:rsidR="00513B01" w:rsidRDefault="00513B01" w:rsidP="00FC3C0F">
      <w:pPr>
        <w:sectPr w:rsidR="00513B01" w:rsidSect="00FC3C0F">
          <w:type w:val="oddPage"/>
          <w:pgSz w:w="11906" w:h="16838" w:code="9"/>
          <w:pgMar w:top="1418" w:right="1418" w:bottom="1134" w:left="1418" w:header="709" w:footer="709" w:gutter="0"/>
          <w:pgNumType w:fmt="upperRoman"/>
          <w:cols w:space="708"/>
          <w:docGrid w:linePitch="360"/>
        </w:sectPr>
      </w:pPr>
    </w:p>
    <w:p w14:paraId="23CDE245" w14:textId="77777777" w:rsidR="0068554A" w:rsidRPr="00850D03" w:rsidRDefault="0068554A" w:rsidP="00FC3C0F">
      <w:pPr>
        <w:pStyle w:val="Inhaltsverzeichnisberschrift"/>
      </w:pPr>
      <w:r w:rsidRPr="00850D03">
        <w:lastRenderedPageBreak/>
        <w:t>Inhaltsverzeichnis</w:t>
      </w:r>
    </w:p>
    <w:p w14:paraId="2C6E31A8" w14:textId="77777777" w:rsidR="004F681E" w:rsidRPr="00850D03" w:rsidRDefault="003D025A">
      <w:pPr>
        <w:pStyle w:val="Verzeichnis1"/>
        <w:tabs>
          <w:tab w:val="left" w:pos="880"/>
          <w:tab w:val="right" w:leader="dot" w:pos="9062"/>
        </w:tabs>
        <w:rPr>
          <w:rFonts w:eastAsiaTheme="minorEastAsia" w:cstheme="minorBidi"/>
          <w:noProof/>
          <w:lang w:eastAsia="de-DE" w:bidi="ar-SA"/>
        </w:rPr>
      </w:pPr>
      <w:r w:rsidRPr="00A371E2">
        <w:fldChar w:fldCharType="begin"/>
      </w:r>
      <w:r w:rsidR="0068554A" w:rsidRPr="00A371E2">
        <w:instrText xml:space="preserve"> TOC \o "1-3" \h \z \u </w:instrText>
      </w:r>
      <w:r w:rsidRPr="00A371E2">
        <w:fldChar w:fldCharType="separate"/>
      </w:r>
      <w:hyperlink w:anchor="_Toc282980784" w:history="1">
        <w:r w:rsidR="004F681E" w:rsidRPr="00850D03">
          <w:rPr>
            <w:rStyle w:val="Hyperlink"/>
            <w:noProof/>
          </w:rPr>
          <w:t>1</w:t>
        </w:r>
        <w:r w:rsidR="004F681E" w:rsidRPr="00850D03">
          <w:rPr>
            <w:rFonts w:eastAsiaTheme="minorEastAsia" w:cstheme="minorBidi"/>
            <w:noProof/>
            <w:lang w:eastAsia="de-DE" w:bidi="ar-SA"/>
          </w:rPr>
          <w:tab/>
        </w:r>
        <w:r w:rsidR="004F681E" w:rsidRPr="00850D03">
          <w:rPr>
            <w:rStyle w:val="Hyperlink"/>
            <w:noProof/>
          </w:rPr>
          <w:t>Einleitung</w:t>
        </w:r>
        <w:r w:rsidR="004F681E" w:rsidRPr="00850D03">
          <w:rPr>
            <w:noProof/>
            <w:webHidden/>
          </w:rPr>
          <w:tab/>
        </w:r>
        <w:r w:rsidRPr="00850D03">
          <w:rPr>
            <w:noProof/>
            <w:webHidden/>
          </w:rPr>
          <w:fldChar w:fldCharType="begin"/>
        </w:r>
        <w:r w:rsidR="004F681E" w:rsidRPr="00850D03">
          <w:rPr>
            <w:noProof/>
            <w:webHidden/>
          </w:rPr>
          <w:instrText xml:space="preserve"> PAGEREF _Toc282980784 \h </w:instrText>
        </w:r>
        <w:r w:rsidRPr="00850D03">
          <w:rPr>
            <w:noProof/>
            <w:webHidden/>
          </w:rPr>
        </w:r>
        <w:r w:rsidRPr="00850D03">
          <w:rPr>
            <w:noProof/>
            <w:webHidden/>
          </w:rPr>
          <w:fldChar w:fldCharType="separate"/>
        </w:r>
        <w:r w:rsidR="004A0633">
          <w:rPr>
            <w:noProof/>
            <w:webHidden/>
          </w:rPr>
          <w:t>7</w:t>
        </w:r>
        <w:r w:rsidRPr="00850D03">
          <w:rPr>
            <w:noProof/>
            <w:webHidden/>
          </w:rPr>
          <w:fldChar w:fldCharType="end"/>
        </w:r>
      </w:hyperlink>
    </w:p>
    <w:p w14:paraId="1A73C38A" w14:textId="77777777" w:rsidR="004F681E" w:rsidRPr="00850D03" w:rsidRDefault="005438BB">
      <w:pPr>
        <w:pStyle w:val="Verzeichnis2"/>
        <w:tabs>
          <w:tab w:val="left" w:pos="1100"/>
          <w:tab w:val="right" w:leader="dot" w:pos="9062"/>
        </w:tabs>
        <w:rPr>
          <w:rFonts w:eastAsiaTheme="minorEastAsia" w:cstheme="minorBidi"/>
          <w:noProof/>
          <w:lang w:eastAsia="de-DE" w:bidi="ar-SA"/>
        </w:rPr>
      </w:pPr>
      <w:hyperlink w:anchor="_Toc282980785" w:history="1">
        <w:r w:rsidR="004F681E" w:rsidRPr="00850D03">
          <w:rPr>
            <w:rStyle w:val="Hyperlink"/>
            <w:noProof/>
          </w:rPr>
          <w:t>1.1</w:t>
        </w:r>
        <w:r w:rsidR="004F681E" w:rsidRPr="00850D03">
          <w:rPr>
            <w:rFonts w:eastAsiaTheme="minorEastAsia" w:cstheme="minorBidi"/>
            <w:noProof/>
            <w:lang w:eastAsia="de-DE" w:bidi="ar-SA"/>
          </w:rPr>
          <w:tab/>
        </w:r>
        <w:r w:rsidR="004F681E" w:rsidRPr="00850D03">
          <w:rPr>
            <w:rStyle w:val="Hyperlink"/>
            <w:noProof/>
          </w:rPr>
          <w:t>Motivation</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_Toc282980785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66213FE0" w14:textId="77777777" w:rsidR="004F681E" w:rsidRPr="00850D03" w:rsidRDefault="005438BB">
      <w:pPr>
        <w:pStyle w:val="Verzeichnis2"/>
        <w:tabs>
          <w:tab w:val="left" w:pos="1100"/>
          <w:tab w:val="right" w:leader="dot" w:pos="9062"/>
        </w:tabs>
        <w:rPr>
          <w:rFonts w:eastAsiaTheme="minorEastAsia" w:cstheme="minorBidi"/>
          <w:noProof/>
          <w:lang w:eastAsia="de-DE" w:bidi="ar-SA"/>
        </w:rPr>
      </w:pPr>
      <w:hyperlink w:anchor="_Toc282980786" w:history="1">
        <w:r w:rsidR="004F681E" w:rsidRPr="00850D03">
          <w:rPr>
            <w:rStyle w:val="Hyperlink"/>
            <w:noProof/>
          </w:rPr>
          <w:t>1.2</w:t>
        </w:r>
        <w:r w:rsidR="004F681E" w:rsidRPr="00850D03">
          <w:rPr>
            <w:rFonts w:eastAsiaTheme="minorEastAsia" w:cstheme="minorBidi"/>
            <w:noProof/>
            <w:lang w:eastAsia="de-DE" w:bidi="ar-SA"/>
          </w:rPr>
          <w:tab/>
        </w:r>
        <w:r w:rsidR="004F681E" w:rsidRPr="00850D03">
          <w:rPr>
            <w:rStyle w:val="Hyperlink"/>
            <w:noProof/>
          </w:rPr>
          <w:t>Projektbeschreibung</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_Toc282980786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249C5DCD" w14:textId="77777777" w:rsidR="004F681E" w:rsidRPr="00850D03" w:rsidRDefault="005438BB">
      <w:pPr>
        <w:pStyle w:val="Verzeichnis2"/>
        <w:tabs>
          <w:tab w:val="left" w:pos="1100"/>
          <w:tab w:val="right" w:leader="dot" w:pos="9062"/>
        </w:tabs>
        <w:rPr>
          <w:rFonts w:eastAsiaTheme="minorEastAsia" w:cstheme="minorBidi"/>
          <w:noProof/>
          <w:lang w:eastAsia="de-DE" w:bidi="ar-SA"/>
        </w:rPr>
      </w:pPr>
      <w:hyperlink w:anchor="_Toc282980787" w:history="1">
        <w:r w:rsidR="004F681E" w:rsidRPr="00850D03">
          <w:rPr>
            <w:rStyle w:val="Hyperlink"/>
            <w:noProof/>
          </w:rPr>
          <w:t>1.3</w:t>
        </w:r>
        <w:r w:rsidR="004F681E" w:rsidRPr="00850D03">
          <w:rPr>
            <w:rFonts w:eastAsiaTheme="minorEastAsia" w:cstheme="minorBidi"/>
            <w:noProof/>
            <w:lang w:eastAsia="de-DE" w:bidi="ar-SA"/>
          </w:rPr>
          <w:tab/>
        </w:r>
        <w:r w:rsidR="004F681E" w:rsidRPr="00850D03">
          <w:rPr>
            <w:rStyle w:val="Hyperlink"/>
            <w:noProof/>
          </w:rPr>
          <w:t>Aufbau der Thesis</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_Toc282980787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1DC74AC1" w14:textId="77777777" w:rsidR="004F681E" w:rsidRPr="00850D03" w:rsidRDefault="005438BB">
      <w:pPr>
        <w:pStyle w:val="Verzeichnis1"/>
        <w:tabs>
          <w:tab w:val="left" w:pos="880"/>
          <w:tab w:val="right" w:leader="dot" w:pos="9062"/>
        </w:tabs>
        <w:rPr>
          <w:rFonts w:eastAsiaTheme="minorEastAsia" w:cstheme="minorBidi"/>
          <w:noProof/>
          <w:lang w:eastAsia="de-DE" w:bidi="ar-SA"/>
        </w:rPr>
      </w:pPr>
      <w:hyperlink w:anchor="_Toc282980788" w:history="1">
        <w:r w:rsidR="004F681E" w:rsidRPr="00850D03">
          <w:rPr>
            <w:rStyle w:val="Hyperlink"/>
            <w:noProof/>
          </w:rPr>
          <w:t>2</w:t>
        </w:r>
        <w:r w:rsidR="004F681E" w:rsidRPr="00850D03">
          <w:rPr>
            <w:rFonts w:eastAsiaTheme="minorEastAsia" w:cstheme="minorBidi"/>
            <w:noProof/>
            <w:lang w:eastAsia="de-DE" w:bidi="ar-SA"/>
          </w:rPr>
          <w:tab/>
        </w:r>
        <w:r w:rsidR="004F681E" w:rsidRPr="00850D03">
          <w:rPr>
            <w:rStyle w:val="Hyperlink"/>
            <w:noProof/>
          </w:rPr>
          <w:t>Kapitel 2</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_Toc282980788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018B9A52" w14:textId="77777777" w:rsidR="004F681E" w:rsidRPr="00850D03" w:rsidRDefault="005438BB">
      <w:pPr>
        <w:pStyle w:val="Verzeichnis2"/>
        <w:tabs>
          <w:tab w:val="left" w:pos="1100"/>
          <w:tab w:val="right" w:leader="dot" w:pos="9062"/>
        </w:tabs>
        <w:rPr>
          <w:rFonts w:eastAsiaTheme="minorEastAsia" w:cstheme="minorBidi"/>
          <w:noProof/>
          <w:lang w:eastAsia="de-DE" w:bidi="ar-SA"/>
        </w:rPr>
      </w:pPr>
      <w:hyperlink w:anchor="_Toc282980789" w:history="1">
        <w:r w:rsidR="004F681E" w:rsidRPr="00850D03">
          <w:rPr>
            <w:rStyle w:val="Hyperlink"/>
            <w:noProof/>
          </w:rPr>
          <w:t>2.1</w:t>
        </w:r>
        <w:r w:rsidR="004F681E" w:rsidRPr="00850D03">
          <w:rPr>
            <w:rFonts w:eastAsiaTheme="minorEastAsia" w:cstheme="minorBidi"/>
            <w:noProof/>
            <w:lang w:eastAsia="de-DE" w:bidi="ar-SA"/>
          </w:rPr>
          <w:tab/>
        </w:r>
        <w:r w:rsidR="004F681E" w:rsidRPr="00850D03">
          <w:rPr>
            <w:rStyle w:val="Hyperlink"/>
            <w:noProof/>
          </w:rPr>
          <w:t>Überschrift Ebene 2</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_Toc282980789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63ABE4D9" w14:textId="77777777" w:rsidR="004F681E" w:rsidRPr="00850D03" w:rsidRDefault="005438BB">
      <w:pPr>
        <w:pStyle w:val="Verzeichnis3"/>
        <w:tabs>
          <w:tab w:val="left" w:pos="1540"/>
          <w:tab w:val="right" w:leader="dot" w:pos="9062"/>
        </w:tabs>
        <w:rPr>
          <w:rFonts w:eastAsiaTheme="minorEastAsia" w:cstheme="minorBidi"/>
          <w:noProof/>
          <w:lang w:eastAsia="de-DE" w:bidi="ar-SA"/>
        </w:rPr>
      </w:pPr>
      <w:hyperlink w:anchor="_Toc282980790" w:history="1">
        <w:r w:rsidR="004F681E" w:rsidRPr="00850D03">
          <w:rPr>
            <w:rStyle w:val="Hyperlink"/>
            <w:noProof/>
            <w:lang w:val="en-GB"/>
          </w:rPr>
          <w:t>2.1.1</w:t>
        </w:r>
        <w:r w:rsidR="004F681E" w:rsidRPr="00850D03">
          <w:rPr>
            <w:rFonts w:eastAsiaTheme="minorEastAsia" w:cstheme="minorBidi"/>
            <w:noProof/>
            <w:lang w:eastAsia="de-DE" w:bidi="ar-SA"/>
          </w:rPr>
          <w:tab/>
        </w:r>
        <w:r w:rsidR="004F681E" w:rsidRPr="00850D03">
          <w:rPr>
            <w:rStyle w:val="Hyperlink"/>
            <w:noProof/>
          </w:rPr>
          <w:t>Überschrift</w:t>
        </w:r>
        <w:r w:rsidR="004F681E" w:rsidRPr="00850D03">
          <w:rPr>
            <w:rStyle w:val="Hyperlink"/>
            <w:noProof/>
            <w:lang w:val="en-GB"/>
          </w:rPr>
          <w:t xml:space="preserve"> </w:t>
        </w:r>
        <w:r w:rsidR="004F681E" w:rsidRPr="00850D03">
          <w:rPr>
            <w:rStyle w:val="Hyperlink"/>
            <w:noProof/>
          </w:rPr>
          <w:t>Ebene</w:t>
        </w:r>
        <w:r w:rsidR="004F681E" w:rsidRPr="00850D03">
          <w:rPr>
            <w:rStyle w:val="Hyperlink"/>
            <w:noProof/>
            <w:lang w:val="en-GB"/>
          </w:rPr>
          <w:t xml:space="preserve"> 3</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_Toc282980790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5477475A" w14:textId="77777777" w:rsidR="004F681E" w:rsidRPr="00850D03" w:rsidRDefault="005438BB">
      <w:pPr>
        <w:pStyle w:val="Verzeichnis3"/>
        <w:tabs>
          <w:tab w:val="left" w:pos="1540"/>
          <w:tab w:val="right" w:leader="dot" w:pos="9062"/>
        </w:tabs>
        <w:rPr>
          <w:rFonts w:eastAsiaTheme="minorEastAsia" w:cstheme="minorBidi"/>
          <w:noProof/>
          <w:lang w:eastAsia="de-DE" w:bidi="ar-SA"/>
        </w:rPr>
      </w:pPr>
      <w:hyperlink w:anchor="_Toc282980791" w:history="1">
        <w:r w:rsidR="004F681E" w:rsidRPr="00850D03">
          <w:rPr>
            <w:rStyle w:val="Hyperlink"/>
            <w:noProof/>
          </w:rPr>
          <w:t>2.1.2</w:t>
        </w:r>
        <w:r w:rsidR="004F681E" w:rsidRPr="00850D03">
          <w:rPr>
            <w:rFonts w:eastAsiaTheme="minorEastAsia" w:cstheme="minorBidi"/>
            <w:noProof/>
            <w:lang w:eastAsia="de-DE" w:bidi="ar-SA"/>
          </w:rPr>
          <w:tab/>
        </w:r>
        <w:r w:rsidR="004F681E" w:rsidRPr="00850D03">
          <w:rPr>
            <w:rStyle w:val="Hyperlink"/>
            <w:noProof/>
          </w:rPr>
          <w:t>Überschrift</w:t>
        </w:r>
        <w:r w:rsidR="004F681E" w:rsidRPr="00850D03">
          <w:rPr>
            <w:rStyle w:val="Hyperlink"/>
            <w:noProof/>
            <w:lang w:val="en-GB"/>
          </w:rPr>
          <w:t xml:space="preserve"> </w:t>
        </w:r>
        <w:r w:rsidR="004F681E" w:rsidRPr="00850D03">
          <w:rPr>
            <w:rStyle w:val="Hyperlink"/>
            <w:noProof/>
          </w:rPr>
          <w:t>Ebene</w:t>
        </w:r>
        <w:r w:rsidR="004F681E" w:rsidRPr="00850D03">
          <w:rPr>
            <w:rStyle w:val="Hyperlink"/>
            <w:noProof/>
            <w:lang w:val="en-GB"/>
          </w:rPr>
          <w:t xml:space="preserve"> 3</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_Toc282980791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7EF929EC" w14:textId="77777777" w:rsidR="004F681E" w:rsidRPr="00850D03" w:rsidRDefault="005438BB">
      <w:pPr>
        <w:pStyle w:val="Verzeichnis3"/>
        <w:tabs>
          <w:tab w:val="left" w:pos="1540"/>
          <w:tab w:val="right" w:leader="dot" w:pos="9062"/>
        </w:tabs>
        <w:rPr>
          <w:rFonts w:eastAsiaTheme="minorEastAsia" w:cstheme="minorBidi"/>
          <w:noProof/>
          <w:lang w:eastAsia="de-DE" w:bidi="ar-SA"/>
        </w:rPr>
      </w:pPr>
      <w:hyperlink w:anchor="_Toc282980792" w:history="1">
        <w:r w:rsidR="004F681E" w:rsidRPr="00850D03">
          <w:rPr>
            <w:rStyle w:val="Hyperlink"/>
            <w:noProof/>
          </w:rPr>
          <w:t>2.1.3</w:t>
        </w:r>
        <w:r w:rsidR="004F681E" w:rsidRPr="00850D03">
          <w:rPr>
            <w:rFonts w:eastAsiaTheme="minorEastAsia" w:cstheme="minorBidi"/>
            <w:noProof/>
            <w:lang w:eastAsia="de-DE" w:bidi="ar-SA"/>
          </w:rPr>
          <w:tab/>
        </w:r>
        <w:r w:rsidR="004F681E" w:rsidRPr="00850D03">
          <w:rPr>
            <w:rStyle w:val="Hyperlink"/>
            <w:noProof/>
          </w:rPr>
          <w:t>Überschrift Ebene 3</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_Toc282980792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37CA47F5" w14:textId="77777777" w:rsidR="004F681E" w:rsidRPr="00850D03" w:rsidRDefault="005438BB">
      <w:pPr>
        <w:pStyle w:val="Verzeichnis2"/>
        <w:tabs>
          <w:tab w:val="left" w:pos="1100"/>
          <w:tab w:val="right" w:leader="dot" w:pos="9062"/>
        </w:tabs>
        <w:rPr>
          <w:rFonts w:eastAsiaTheme="minorEastAsia" w:cstheme="minorBidi"/>
          <w:noProof/>
          <w:lang w:eastAsia="de-DE" w:bidi="ar-SA"/>
        </w:rPr>
      </w:pPr>
      <w:hyperlink w:anchor="_Toc282980793" w:history="1">
        <w:r w:rsidR="004F681E" w:rsidRPr="00850D03">
          <w:rPr>
            <w:rStyle w:val="Hyperlink"/>
            <w:noProof/>
          </w:rPr>
          <w:t>2.2</w:t>
        </w:r>
        <w:r w:rsidR="004F681E" w:rsidRPr="00850D03">
          <w:rPr>
            <w:rFonts w:eastAsiaTheme="minorEastAsia" w:cstheme="minorBidi"/>
            <w:noProof/>
            <w:lang w:eastAsia="de-DE" w:bidi="ar-SA"/>
          </w:rPr>
          <w:tab/>
        </w:r>
        <w:r w:rsidR="004F681E" w:rsidRPr="00850D03">
          <w:rPr>
            <w:rStyle w:val="Hyperlink"/>
            <w:noProof/>
          </w:rPr>
          <w:t>Überschrift Ebene 2</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_Toc282980793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66375A58" w14:textId="77777777" w:rsidR="004F681E" w:rsidRPr="00850D03" w:rsidRDefault="005438BB">
      <w:pPr>
        <w:pStyle w:val="Verzeichnis1"/>
        <w:tabs>
          <w:tab w:val="left" w:pos="880"/>
          <w:tab w:val="right" w:leader="dot" w:pos="9062"/>
        </w:tabs>
        <w:rPr>
          <w:rFonts w:eastAsiaTheme="minorEastAsia" w:cstheme="minorBidi"/>
          <w:noProof/>
          <w:lang w:eastAsia="de-DE" w:bidi="ar-SA"/>
        </w:rPr>
      </w:pPr>
      <w:hyperlink w:anchor="_Toc282980794" w:history="1">
        <w:r w:rsidR="004F681E" w:rsidRPr="00850D03">
          <w:rPr>
            <w:rStyle w:val="Hyperlink"/>
            <w:noProof/>
          </w:rPr>
          <w:t>3</w:t>
        </w:r>
        <w:r w:rsidR="004F681E" w:rsidRPr="00850D03">
          <w:rPr>
            <w:rFonts w:eastAsiaTheme="minorEastAsia" w:cstheme="minorBidi"/>
            <w:noProof/>
            <w:lang w:eastAsia="de-DE" w:bidi="ar-SA"/>
          </w:rPr>
          <w:tab/>
        </w:r>
        <w:r w:rsidR="004F681E" w:rsidRPr="00850D03">
          <w:rPr>
            <w:rStyle w:val="Hyperlink"/>
            <w:noProof/>
          </w:rPr>
          <w:t>Kapitel 3</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_Toc282980794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7491C1B9" w14:textId="77777777" w:rsidR="004F681E" w:rsidRPr="00850D03" w:rsidRDefault="005438BB">
      <w:pPr>
        <w:pStyle w:val="Verzeichnis1"/>
        <w:tabs>
          <w:tab w:val="left" w:pos="880"/>
          <w:tab w:val="right" w:leader="dot" w:pos="9062"/>
        </w:tabs>
        <w:rPr>
          <w:rFonts w:eastAsiaTheme="minorEastAsia" w:cstheme="minorBidi"/>
          <w:noProof/>
          <w:lang w:eastAsia="de-DE" w:bidi="ar-SA"/>
        </w:rPr>
      </w:pPr>
      <w:hyperlink w:anchor="_Toc282980795" w:history="1">
        <w:r w:rsidR="004F681E" w:rsidRPr="00850D03">
          <w:rPr>
            <w:rStyle w:val="Hyperlink"/>
            <w:noProof/>
          </w:rPr>
          <w:t>4</w:t>
        </w:r>
        <w:r w:rsidR="004F681E" w:rsidRPr="00850D03">
          <w:rPr>
            <w:rFonts w:eastAsiaTheme="minorEastAsia" w:cstheme="minorBidi"/>
            <w:noProof/>
            <w:lang w:eastAsia="de-DE" w:bidi="ar-SA"/>
          </w:rPr>
          <w:tab/>
        </w:r>
        <w:r w:rsidR="004F681E" w:rsidRPr="00850D03">
          <w:rPr>
            <w:rStyle w:val="Hyperlink"/>
            <w:noProof/>
          </w:rPr>
          <w:t>Kapitel 4</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_Toc282980795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16C1DBA8" w14:textId="77777777" w:rsidR="004F681E" w:rsidRPr="00850D03" w:rsidRDefault="005438BB">
      <w:pPr>
        <w:pStyle w:val="Verzeichnis1"/>
        <w:tabs>
          <w:tab w:val="left" w:pos="880"/>
          <w:tab w:val="right" w:leader="dot" w:pos="9062"/>
        </w:tabs>
        <w:rPr>
          <w:rFonts w:eastAsiaTheme="minorEastAsia" w:cstheme="minorBidi"/>
          <w:noProof/>
          <w:lang w:eastAsia="de-DE" w:bidi="ar-SA"/>
        </w:rPr>
      </w:pPr>
      <w:hyperlink w:anchor="_Toc282980796" w:history="1">
        <w:r w:rsidR="004F681E" w:rsidRPr="00850D03">
          <w:rPr>
            <w:rStyle w:val="Hyperlink"/>
            <w:noProof/>
          </w:rPr>
          <w:t>5</w:t>
        </w:r>
        <w:r w:rsidR="004F681E" w:rsidRPr="00850D03">
          <w:rPr>
            <w:rFonts w:eastAsiaTheme="minorEastAsia" w:cstheme="minorBidi"/>
            <w:noProof/>
            <w:lang w:eastAsia="de-DE" w:bidi="ar-SA"/>
          </w:rPr>
          <w:tab/>
        </w:r>
        <w:r w:rsidR="004F681E" w:rsidRPr="00850D03">
          <w:rPr>
            <w:rStyle w:val="Hyperlink"/>
            <w:noProof/>
          </w:rPr>
          <w:t>Kapitel 5</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_Toc282980796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261482D7" w14:textId="77777777" w:rsidR="004F681E" w:rsidRPr="00850D03" w:rsidRDefault="005438BB">
      <w:pPr>
        <w:pStyle w:val="Verzeichnis1"/>
        <w:tabs>
          <w:tab w:val="left" w:pos="880"/>
          <w:tab w:val="right" w:leader="dot" w:pos="9062"/>
        </w:tabs>
        <w:rPr>
          <w:rFonts w:eastAsiaTheme="minorEastAsia" w:cstheme="minorBidi"/>
          <w:noProof/>
          <w:lang w:eastAsia="de-DE" w:bidi="ar-SA"/>
        </w:rPr>
      </w:pPr>
      <w:hyperlink w:anchor="_Toc282980797" w:history="1">
        <w:r w:rsidR="004F681E" w:rsidRPr="00850D03">
          <w:rPr>
            <w:rStyle w:val="Hyperlink"/>
            <w:noProof/>
          </w:rPr>
          <w:t>6</w:t>
        </w:r>
        <w:r w:rsidR="004F681E" w:rsidRPr="00850D03">
          <w:rPr>
            <w:rFonts w:eastAsiaTheme="minorEastAsia" w:cstheme="minorBidi"/>
            <w:noProof/>
            <w:lang w:eastAsia="de-DE" w:bidi="ar-SA"/>
          </w:rPr>
          <w:tab/>
        </w:r>
        <w:r w:rsidR="004F681E" w:rsidRPr="00850D03">
          <w:rPr>
            <w:rStyle w:val="Hyperlink"/>
            <w:noProof/>
          </w:rPr>
          <w:t>Fazit und Aussichten</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_Toc282980797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7BEC3E87" w14:textId="77777777" w:rsidR="004F681E" w:rsidRPr="00850D03" w:rsidRDefault="005438BB">
      <w:pPr>
        <w:pStyle w:val="Verzeichnis1"/>
        <w:tabs>
          <w:tab w:val="right" w:leader="dot" w:pos="9062"/>
        </w:tabs>
        <w:rPr>
          <w:rFonts w:eastAsiaTheme="minorEastAsia" w:cstheme="minorBidi"/>
          <w:noProof/>
          <w:lang w:eastAsia="de-DE" w:bidi="ar-SA"/>
        </w:rPr>
      </w:pPr>
      <w:hyperlink w:anchor="_Toc282980798" w:history="1">
        <w:r w:rsidR="004F681E" w:rsidRPr="00850D03">
          <w:rPr>
            <w:rStyle w:val="Hyperlink"/>
            <w:noProof/>
            <w:lang w:val="en-GB"/>
          </w:rPr>
          <w:t>Literaturverzeichnis</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_Toc282980798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3127CBBD" w14:textId="77777777" w:rsidR="004F681E" w:rsidRPr="00850D03" w:rsidRDefault="005438BB">
      <w:pPr>
        <w:pStyle w:val="Verzeichnis1"/>
        <w:tabs>
          <w:tab w:val="right" w:leader="dot" w:pos="9062"/>
        </w:tabs>
        <w:rPr>
          <w:rFonts w:eastAsiaTheme="minorEastAsia" w:cstheme="minorBidi"/>
          <w:noProof/>
          <w:lang w:eastAsia="de-DE" w:bidi="ar-SA"/>
        </w:rPr>
      </w:pPr>
      <w:hyperlink w:anchor="_Toc282980799" w:history="1">
        <w:r w:rsidR="004F681E" w:rsidRPr="00850D03">
          <w:rPr>
            <w:rStyle w:val="Hyperlink"/>
            <w:noProof/>
          </w:rPr>
          <w:t>Glossar</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_Toc282980799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5EBFCD87" w14:textId="77777777" w:rsidR="004F681E" w:rsidRDefault="005438BB">
      <w:pPr>
        <w:pStyle w:val="Verzeichnis1"/>
        <w:tabs>
          <w:tab w:val="right" w:leader="dot" w:pos="9062"/>
        </w:tabs>
        <w:rPr>
          <w:rFonts w:asciiTheme="minorHAnsi" w:eastAsiaTheme="minorEastAsia" w:hAnsiTheme="minorHAnsi" w:cstheme="minorBidi"/>
          <w:noProof/>
          <w:lang w:eastAsia="de-DE" w:bidi="ar-SA"/>
        </w:rPr>
      </w:pPr>
      <w:hyperlink w:anchor="_Toc282980800" w:history="1">
        <w:r w:rsidR="004F681E" w:rsidRPr="00850D03">
          <w:rPr>
            <w:rStyle w:val="Hyperlink"/>
            <w:noProof/>
          </w:rPr>
          <w:t>Anhang</w:t>
        </w:r>
        <w:r w:rsidR="004F681E" w:rsidRPr="00850D03">
          <w:rPr>
            <w:noProof/>
            <w:webHidden/>
          </w:rPr>
          <w:tab/>
        </w:r>
        <w:r w:rsidR="003D025A" w:rsidRPr="00850D03">
          <w:rPr>
            <w:noProof/>
            <w:webHidden/>
          </w:rPr>
          <w:fldChar w:fldCharType="begin"/>
        </w:r>
        <w:r w:rsidR="004F681E" w:rsidRPr="00850D03">
          <w:rPr>
            <w:noProof/>
            <w:webHidden/>
          </w:rPr>
          <w:instrText xml:space="preserve"> PAGEREF _Toc282980800 \h </w:instrText>
        </w:r>
        <w:r w:rsidR="003D025A" w:rsidRPr="00850D03">
          <w:rPr>
            <w:noProof/>
            <w:webHidden/>
          </w:rPr>
        </w:r>
        <w:r w:rsidR="003D025A" w:rsidRPr="00850D03">
          <w:rPr>
            <w:noProof/>
            <w:webHidden/>
          </w:rPr>
          <w:fldChar w:fldCharType="separate"/>
        </w:r>
        <w:r w:rsidR="004A0633">
          <w:rPr>
            <w:noProof/>
            <w:webHidden/>
          </w:rPr>
          <w:t>6</w:t>
        </w:r>
        <w:r w:rsidR="003D025A" w:rsidRPr="00850D03">
          <w:rPr>
            <w:noProof/>
            <w:webHidden/>
          </w:rPr>
          <w:fldChar w:fldCharType="end"/>
        </w:r>
      </w:hyperlink>
    </w:p>
    <w:p w14:paraId="7F3C92E6" w14:textId="77777777" w:rsidR="0068554A" w:rsidRPr="00A371E2" w:rsidRDefault="003D025A" w:rsidP="00FC3C0F">
      <w:pPr>
        <w:sectPr w:rsidR="0068554A" w:rsidRPr="00A371E2">
          <w:type w:val="oddPage"/>
          <w:pgSz w:w="11906" w:h="16838" w:code="9"/>
          <w:pgMar w:top="1417" w:right="1417" w:bottom="1134" w:left="1417" w:header="709" w:footer="709" w:gutter="0"/>
          <w:pgNumType w:fmt="upperRoman"/>
          <w:cols w:space="708"/>
          <w:docGrid w:linePitch="360"/>
        </w:sectPr>
      </w:pPr>
      <w:r w:rsidRPr="00A371E2">
        <w:fldChar w:fldCharType="end"/>
      </w:r>
    </w:p>
    <w:p w14:paraId="51DC801C" w14:textId="77777777" w:rsidR="00E72024" w:rsidRPr="00850D03" w:rsidRDefault="00E72024" w:rsidP="00FC3C0F">
      <w:pPr>
        <w:pStyle w:val="Inhaltsverzeichnisberschrift"/>
        <w:rPr>
          <w:lang w:val="en-GB"/>
        </w:rPr>
      </w:pPr>
      <w:proofErr w:type="spellStart"/>
      <w:r w:rsidRPr="00850D03">
        <w:rPr>
          <w:lang w:val="en-GB"/>
        </w:rPr>
        <w:lastRenderedPageBreak/>
        <w:t>Abbildungsverzeichnis</w:t>
      </w:r>
      <w:proofErr w:type="spellEnd"/>
    </w:p>
    <w:p w14:paraId="132B8412" w14:textId="77777777" w:rsidR="004F681E" w:rsidRPr="00850D03" w:rsidRDefault="003D025A">
      <w:pPr>
        <w:pStyle w:val="Abbildungsverzeichnis"/>
        <w:tabs>
          <w:tab w:val="right" w:leader="dot" w:pos="9343"/>
        </w:tabs>
        <w:rPr>
          <w:rFonts w:eastAsiaTheme="minorEastAsia" w:cstheme="minorBidi"/>
          <w:noProof/>
          <w:szCs w:val="22"/>
          <w:lang w:eastAsia="de-DE" w:bidi="ar-SA"/>
        </w:rPr>
      </w:pPr>
      <w:r w:rsidRPr="00850D03">
        <w:fldChar w:fldCharType="begin"/>
      </w:r>
      <w:r w:rsidR="00E72024" w:rsidRPr="00850D03">
        <w:instrText xml:space="preserve"> TOC \h \z \c "Abbildung" </w:instrText>
      </w:r>
      <w:r w:rsidRPr="00850D03">
        <w:fldChar w:fldCharType="separate"/>
      </w:r>
      <w:hyperlink w:anchor="_Toc282980473" w:history="1">
        <w:r w:rsidR="004F681E" w:rsidRPr="00850D03">
          <w:rPr>
            <w:rStyle w:val="Hyperlink"/>
            <w:noProof/>
          </w:rPr>
          <w:t>Abbildung 1 Logo der Hochschule Furtwangen</w:t>
        </w:r>
        <w:r w:rsidR="004F681E" w:rsidRPr="00850D03">
          <w:rPr>
            <w:noProof/>
            <w:webHidden/>
          </w:rPr>
          <w:tab/>
        </w:r>
        <w:r w:rsidRPr="00850D03">
          <w:rPr>
            <w:noProof/>
            <w:webHidden/>
          </w:rPr>
          <w:fldChar w:fldCharType="begin"/>
        </w:r>
        <w:r w:rsidR="004F681E" w:rsidRPr="00850D03">
          <w:rPr>
            <w:noProof/>
            <w:webHidden/>
          </w:rPr>
          <w:instrText xml:space="preserve"> PAGEREF _Toc282980473 \h </w:instrText>
        </w:r>
        <w:r w:rsidRPr="00850D03">
          <w:rPr>
            <w:noProof/>
            <w:webHidden/>
          </w:rPr>
        </w:r>
        <w:r w:rsidRPr="00850D03">
          <w:rPr>
            <w:noProof/>
            <w:webHidden/>
          </w:rPr>
          <w:fldChar w:fldCharType="separate"/>
        </w:r>
        <w:r w:rsidR="004A0633">
          <w:rPr>
            <w:noProof/>
            <w:webHidden/>
          </w:rPr>
          <w:t>6</w:t>
        </w:r>
        <w:r w:rsidRPr="00850D03">
          <w:rPr>
            <w:noProof/>
            <w:webHidden/>
          </w:rPr>
          <w:fldChar w:fldCharType="end"/>
        </w:r>
      </w:hyperlink>
    </w:p>
    <w:p w14:paraId="07766E79" w14:textId="77777777" w:rsidR="00E72024" w:rsidRDefault="003D025A" w:rsidP="00FC3C0F">
      <w:r w:rsidRPr="00850D03">
        <w:fldChar w:fldCharType="end"/>
      </w:r>
    </w:p>
    <w:p w14:paraId="6578D9D1" w14:textId="77777777" w:rsidR="00E72024" w:rsidRDefault="00E72024" w:rsidP="00FC3C0F">
      <w:pPr>
        <w:sectPr w:rsidR="00E72024" w:rsidSect="00E72024">
          <w:headerReference w:type="default" r:id="rId12"/>
          <w:type w:val="oddPage"/>
          <w:pgSz w:w="11906" w:h="16838" w:code="9"/>
          <w:pgMar w:top="1418" w:right="1418" w:bottom="1134" w:left="851" w:header="709" w:footer="709" w:gutter="284"/>
          <w:pgNumType w:fmt="upperRoman"/>
          <w:cols w:space="708"/>
          <w:docGrid w:linePitch="360"/>
        </w:sectPr>
      </w:pPr>
    </w:p>
    <w:p w14:paraId="68491A2A" w14:textId="77777777" w:rsidR="00E72024" w:rsidRPr="00850D03" w:rsidRDefault="00E72024" w:rsidP="00FC3C0F">
      <w:pPr>
        <w:pStyle w:val="Inhaltsverzeichnisberschrift"/>
      </w:pPr>
      <w:r w:rsidRPr="00850D03">
        <w:lastRenderedPageBreak/>
        <w:t>Tabellenverzeichnis</w:t>
      </w:r>
    </w:p>
    <w:p w14:paraId="577DA508" w14:textId="77777777" w:rsidR="004F681E" w:rsidRPr="00850D03" w:rsidRDefault="003D025A">
      <w:pPr>
        <w:pStyle w:val="Abbildungsverzeichnis"/>
        <w:tabs>
          <w:tab w:val="right" w:leader="dot" w:pos="9343"/>
        </w:tabs>
        <w:rPr>
          <w:rFonts w:eastAsiaTheme="minorEastAsia" w:cstheme="minorBidi"/>
          <w:noProof/>
          <w:szCs w:val="22"/>
          <w:lang w:eastAsia="de-DE" w:bidi="ar-SA"/>
        </w:rPr>
      </w:pPr>
      <w:r>
        <w:fldChar w:fldCharType="begin"/>
      </w:r>
      <w:r w:rsidR="00E72024">
        <w:instrText xml:space="preserve"> TOC \h \z \c "Tabelle" </w:instrText>
      </w:r>
      <w:r>
        <w:fldChar w:fldCharType="separate"/>
      </w:r>
      <w:hyperlink w:anchor="_Toc282980465" w:history="1">
        <w:r w:rsidR="004F681E" w:rsidRPr="00850D03">
          <w:rPr>
            <w:rStyle w:val="Hyperlink"/>
            <w:noProof/>
          </w:rPr>
          <w:t>Tabelle 1 Beispieltabelle</w:t>
        </w:r>
        <w:r w:rsidR="004F681E" w:rsidRPr="00850D03">
          <w:rPr>
            <w:noProof/>
            <w:webHidden/>
          </w:rPr>
          <w:tab/>
        </w:r>
        <w:r w:rsidRPr="00850D03">
          <w:rPr>
            <w:noProof/>
            <w:webHidden/>
          </w:rPr>
          <w:fldChar w:fldCharType="begin"/>
        </w:r>
        <w:r w:rsidR="004F681E" w:rsidRPr="00850D03">
          <w:rPr>
            <w:noProof/>
            <w:webHidden/>
          </w:rPr>
          <w:instrText xml:space="preserve"> PAGEREF _Toc282980465 \h </w:instrText>
        </w:r>
        <w:r w:rsidRPr="00850D03">
          <w:rPr>
            <w:noProof/>
            <w:webHidden/>
          </w:rPr>
        </w:r>
        <w:r w:rsidRPr="00850D03">
          <w:rPr>
            <w:noProof/>
            <w:webHidden/>
          </w:rPr>
          <w:fldChar w:fldCharType="separate"/>
        </w:r>
        <w:r w:rsidR="004A0633">
          <w:rPr>
            <w:noProof/>
            <w:webHidden/>
          </w:rPr>
          <w:t>6</w:t>
        </w:r>
        <w:r w:rsidRPr="00850D03">
          <w:rPr>
            <w:noProof/>
            <w:webHidden/>
          </w:rPr>
          <w:fldChar w:fldCharType="end"/>
        </w:r>
      </w:hyperlink>
    </w:p>
    <w:p w14:paraId="0A3113B4" w14:textId="77777777" w:rsidR="00E72024" w:rsidRPr="001A049E" w:rsidRDefault="003D025A" w:rsidP="00FC3C0F">
      <w:r>
        <w:fldChar w:fldCharType="end"/>
      </w:r>
    </w:p>
    <w:p w14:paraId="17CD942B" w14:textId="77777777" w:rsidR="00E72024" w:rsidRPr="001A049E" w:rsidRDefault="00E72024" w:rsidP="00FC3C0F">
      <w:pPr>
        <w:pStyle w:val="Uberschrift1-Vorspan"/>
        <w:sectPr w:rsidR="00E72024" w:rsidRPr="001A049E" w:rsidSect="00E72024">
          <w:headerReference w:type="default" r:id="rId13"/>
          <w:type w:val="oddPage"/>
          <w:pgSz w:w="11906" w:h="16838" w:code="9"/>
          <w:pgMar w:top="1418" w:right="1418" w:bottom="1134" w:left="851" w:header="709" w:footer="709" w:gutter="284"/>
          <w:pgNumType w:fmt="upperRoman"/>
          <w:cols w:space="708"/>
          <w:docGrid w:linePitch="360"/>
        </w:sectPr>
      </w:pPr>
    </w:p>
    <w:p w14:paraId="44B9FCCE" w14:textId="77777777" w:rsidR="0068554A" w:rsidRPr="00850D03" w:rsidRDefault="0068554A" w:rsidP="00FC3C0F">
      <w:pPr>
        <w:pStyle w:val="berschrift1"/>
      </w:pPr>
      <w:bookmarkStart w:id="0" w:name="_Toc282980784"/>
      <w:r w:rsidRPr="00850D03">
        <w:lastRenderedPageBreak/>
        <w:t>Einleitung</w:t>
      </w:r>
      <w:bookmarkEnd w:id="0"/>
    </w:p>
    <w:p w14:paraId="2E2433BE" w14:textId="77777777" w:rsidR="0068554A" w:rsidRPr="00850D03" w:rsidRDefault="0068554A" w:rsidP="00FC3C0F">
      <w:pPr>
        <w:pStyle w:val="berschrift2"/>
      </w:pPr>
      <w:bookmarkStart w:id="1" w:name="_Toc282980785"/>
      <w:r w:rsidRPr="00850D03">
        <w:t>Motivation</w:t>
      </w:r>
      <w:bookmarkEnd w:id="1"/>
    </w:p>
    <w:p w14:paraId="3DE1CFBF" w14:textId="77777777" w:rsidR="0068554A" w:rsidRPr="00850D03" w:rsidRDefault="00F379D4" w:rsidP="00FC3C0F">
      <w:pPr>
        <w:rPr>
          <w:highlight w:val="yellow"/>
        </w:rPr>
      </w:pPr>
      <w:r w:rsidRPr="00850D03">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1AEBB66B" w14:textId="77777777" w:rsidR="0068554A" w:rsidRPr="00850D03" w:rsidRDefault="0068554A" w:rsidP="00FC3C0F">
      <w:pPr>
        <w:pStyle w:val="berschrift2"/>
      </w:pPr>
      <w:bookmarkStart w:id="2" w:name="_Toc282980786"/>
      <w:r w:rsidRPr="00850D03">
        <w:t>Projektbeschreibung</w:t>
      </w:r>
      <w:bookmarkEnd w:id="2"/>
    </w:p>
    <w:p w14:paraId="5FC1ED27" w14:textId="77777777" w:rsidR="0068554A" w:rsidRPr="00850D03" w:rsidRDefault="00F379D4" w:rsidP="00FC3C0F">
      <w:pPr>
        <w:rPr>
          <w:highlight w:val="yellow"/>
        </w:rPr>
      </w:pPr>
      <w:r w:rsidRPr="00850D03">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2DB3D98B" w14:textId="77777777" w:rsidR="0068554A" w:rsidRPr="00850D03" w:rsidRDefault="0068554A" w:rsidP="00FC3C0F">
      <w:pPr>
        <w:pStyle w:val="berschrift2"/>
      </w:pPr>
      <w:bookmarkStart w:id="3" w:name="_Toc282980787"/>
      <w:r w:rsidRPr="00850D03">
        <w:lastRenderedPageBreak/>
        <w:t>Aufbau der Thesis</w:t>
      </w:r>
      <w:bookmarkEnd w:id="3"/>
    </w:p>
    <w:p w14:paraId="67AD844F" w14:textId="77777777" w:rsidR="0068554A" w:rsidRPr="00850D03" w:rsidRDefault="00F379D4" w:rsidP="00FC3C0F">
      <w:r w:rsidRPr="00850D03">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06B9AA3D" w14:textId="77777777" w:rsidR="00F66BDA" w:rsidRPr="00850D03" w:rsidRDefault="00F66BDA" w:rsidP="00FC3C0F">
      <w:r w:rsidRPr="00850D03">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1BC489FA" w14:textId="77777777" w:rsidR="00F66BDA" w:rsidRPr="00850D03" w:rsidRDefault="00F66BDA" w:rsidP="00FC3C0F">
      <w:r w:rsidRPr="00850D03">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5DEE0EEA" w14:textId="77777777" w:rsidR="0068554A" w:rsidRPr="00A371E2" w:rsidRDefault="0068554A" w:rsidP="00FC3C0F"/>
    <w:p w14:paraId="10BF11B5" w14:textId="77777777" w:rsidR="0068554A" w:rsidRPr="00A371E2" w:rsidRDefault="0068554A" w:rsidP="00FC3C0F">
      <w:pPr>
        <w:sectPr w:rsidR="0068554A" w:rsidRPr="00A371E2" w:rsidSect="004F08CD">
          <w:headerReference w:type="even" r:id="rId14"/>
          <w:headerReference w:type="default" r:id="rId15"/>
          <w:footerReference w:type="even" r:id="rId16"/>
          <w:footerReference w:type="default" r:id="rId17"/>
          <w:headerReference w:type="first" r:id="rId18"/>
          <w:footerReference w:type="first" r:id="rId19"/>
          <w:type w:val="oddPage"/>
          <w:pgSz w:w="11906" w:h="16838" w:code="9"/>
          <w:pgMar w:top="1418" w:right="1418" w:bottom="1134" w:left="851" w:header="709" w:footer="709" w:gutter="284"/>
          <w:pgNumType w:start="1"/>
          <w:cols w:space="708"/>
          <w:titlePg/>
          <w:docGrid w:linePitch="360"/>
        </w:sectPr>
      </w:pPr>
    </w:p>
    <w:p w14:paraId="0D171969" w14:textId="77777777" w:rsidR="0068554A" w:rsidRPr="00850D03" w:rsidRDefault="00F66BDA" w:rsidP="00FC3C0F">
      <w:pPr>
        <w:pStyle w:val="berschrift1"/>
      </w:pPr>
      <w:bookmarkStart w:id="4" w:name="_Toc282980788"/>
      <w:r w:rsidRPr="00850D03">
        <w:lastRenderedPageBreak/>
        <w:t>Kapitel 2</w:t>
      </w:r>
      <w:bookmarkEnd w:id="4"/>
    </w:p>
    <w:p w14:paraId="4A367DA7" w14:textId="77777777" w:rsidR="0068554A" w:rsidRPr="00850D03" w:rsidRDefault="00F379D4" w:rsidP="00FC3C0F">
      <w:pPr>
        <w:rPr>
          <w:highlight w:val="yellow"/>
        </w:rPr>
      </w:pPr>
      <w:r w:rsidRPr="00850D03">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277F4576" w14:textId="77777777" w:rsidR="0068554A" w:rsidRPr="00850D03" w:rsidRDefault="004E58B5" w:rsidP="00FC3C0F">
      <w:pPr>
        <w:pStyle w:val="berschrift2"/>
      </w:pPr>
      <w:bookmarkStart w:id="5" w:name="_Toc282980789"/>
      <w:r w:rsidRPr="00850D03">
        <w:t>Überschrift Ebene 2</w:t>
      </w:r>
      <w:bookmarkEnd w:id="5"/>
    </w:p>
    <w:p w14:paraId="589898E1" w14:textId="77777777" w:rsidR="0068554A" w:rsidRPr="00850D03" w:rsidRDefault="00F379D4" w:rsidP="00FC3C0F">
      <w:pPr>
        <w:rPr>
          <w:highlight w:val="yellow"/>
        </w:rPr>
      </w:pPr>
      <w:r w:rsidRPr="00850D03">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712DE7D8" w14:textId="77777777" w:rsidR="0068554A" w:rsidRPr="00850D03" w:rsidRDefault="004E58B5" w:rsidP="00FC3C0F">
      <w:pPr>
        <w:pStyle w:val="berschrift3"/>
        <w:rPr>
          <w:lang w:val="en-GB"/>
        </w:rPr>
      </w:pPr>
      <w:bookmarkStart w:id="6" w:name="_Toc282980790"/>
      <w:r w:rsidRPr="00850D03">
        <w:lastRenderedPageBreak/>
        <w:t>Überschrift</w:t>
      </w:r>
      <w:r w:rsidRPr="00850D03">
        <w:rPr>
          <w:lang w:val="en-GB"/>
        </w:rPr>
        <w:t xml:space="preserve"> </w:t>
      </w:r>
      <w:r w:rsidRPr="00850D03">
        <w:t>Ebene</w:t>
      </w:r>
      <w:r w:rsidRPr="00850D03">
        <w:rPr>
          <w:lang w:val="en-GB"/>
        </w:rPr>
        <w:t xml:space="preserve"> 3</w:t>
      </w:r>
      <w:bookmarkEnd w:id="6"/>
    </w:p>
    <w:p w14:paraId="09245032" w14:textId="77777777" w:rsidR="0068554A" w:rsidRPr="00850D03" w:rsidRDefault="00F379D4" w:rsidP="00FC3C0F">
      <w:pPr>
        <w:rPr>
          <w:highlight w:val="yellow"/>
        </w:rPr>
      </w:pPr>
      <w:r w:rsidRPr="00850D03">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5125320E" w14:textId="77777777" w:rsidR="0068554A" w:rsidRPr="00DD50F8" w:rsidRDefault="004E58B5" w:rsidP="00FC3C0F">
      <w:pPr>
        <w:pStyle w:val="berschrift3"/>
      </w:pPr>
      <w:bookmarkStart w:id="7" w:name="_Toc282980791"/>
      <w:r w:rsidRPr="00DD50F8">
        <w:t>Überschrift</w:t>
      </w:r>
      <w:r w:rsidRPr="00DD50F8">
        <w:rPr>
          <w:lang w:val="en-GB"/>
        </w:rPr>
        <w:t xml:space="preserve"> </w:t>
      </w:r>
      <w:r w:rsidRPr="00DD50F8">
        <w:t>Ebene</w:t>
      </w:r>
      <w:r w:rsidRPr="00DD50F8">
        <w:rPr>
          <w:lang w:val="en-GB"/>
        </w:rPr>
        <w:t xml:space="preserve"> 3</w:t>
      </w:r>
      <w:bookmarkEnd w:id="7"/>
    </w:p>
    <w:p w14:paraId="1AFE1D27" w14:textId="77777777" w:rsidR="00700AE1" w:rsidRDefault="00700AE1" w:rsidP="00FC3C0F">
      <w:r>
        <w:rPr>
          <w:noProof/>
          <w:lang w:eastAsia="de-DE" w:bidi="ar-SA"/>
        </w:rPr>
        <w:drawing>
          <wp:anchor distT="0" distB="0" distL="114300" distR="114300" simplePos="0" relativeHeight="251659264" behindDoc="1" locked="0" layoutInCell="1" allowOverlap="1" wp14:anchorId="5EBA7BD6" wp14:editId="332DA466">
            <wp:simplePos x="0" y="0"/>
            <wp:positionH relativeFrom="margin">
              <wp:posOffset>52070</wp:posOffset>
            </wp:positionH>
            <wp:positionV relativeFrom="margin">
              <wp:posOffset>6329045</wp:posOffset>
            </wp:positionV>
            <wp:extent cx="2144395" cy="866775"/>
            <wp:effectExtent l="19050" t="0" r="8255" b="0"/>
            <wp:wrapNone/>
            <wp:docPr id="1" name="WI_4c_A4.eps" descr="C:\Dokumente und Einstellungen\bieser.MOSAIQ-MEDIA\Eigene Dateien\Diplomarbeit\HFU\WI_4c_A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_4c_A4.eps" descr="C:\Dokumente und Einstellungen\bieser.MOSAIQ-MEDIA\Eigene Dateien\Diplomarbeit\HFU\WI_4c_A4.eps"/>
                    <pic:cNvPicPr>
                      <a:picLocks noChangeAspect="1" noChangeArrowheads="1"/>
                    </pic:cNvPicPr>
                  </pic:nvPicPr>
                  <pic:blipFill>
                    <a:blip r:embed="rId20" cstate="print"/>
                    <a:stretch>
                      <a:fillRect/>
                    </a:stretch>
                  </pic:blipFill>
                  <pic:spPr bwMode="auto">
                    <a:xfrm>
                      <a:off x="0" y="0"/>
                      <a:ext cx="2144395" cy="866775"/>
                    </a:xfrm>
                    <a:prstGeom prst="rect">
                      <a:avLst/>
                    </a:prstGeom>
                    <a:noFill/>
                    <a:ln w="9525">
                      <a:noFill/>
                      <a:miter lim="800000"/>
                      <a:headEnd/>
                      <a:tailEnd/>
                    </a:ln>
                  </pic:spPr>
                </pic:pic>
              </a:graphicData>
            </a:graphic>
          </wp:anchor>
        </w:drawing>
      </w:r>
      <w:r w:rsidR="00F379D4" w:rsidRPr="00850D03">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21B12162" w14:textId="77777777" w:rsidR="00700AE1" w:rsidRPr="00850D03" w:rsidRDefault="00700AE1" w:rsidP="00FC3C0F">
      <w:pPr>
        <w:rPr>
          <w:highlight w:val="yellow"/>
        </w:rPr>
      </w:pPr>
    </w:p>
    <w:p w14:paraId="235A79A1" w14:textId="77777777" w:rsidR="001A049E" w:rsidRDefault="001A049E" w:rsidP="00F66BDA">
      <w:pPr>
        <w:pStyle w:val="Bild"/>
        <w:jc w:val="center"/>
      </w:pPr>
    </w:p>
    <w:p w14:paraId="60F8E4D6" w14:textId="77777777" w:rsidR="0068554A" w:rsidRPr="00DD50F8" w:rsidRDefault="001A049E" w:rsidP="00FC3C0F">
      <w:pPr>
        <w:pStyle w:val="Beschriftung"/>
      </w:pPr>
      <w:bookmarkStart w:id="8" w:name="_Toc282980473"/>
      <w:r w:rsidRPr="00DD50F8">
        <w:t xml:space="preserve">Abbildung </w:t>
      </w:r>
      <w:r w:rsidR="003D025A" w:rsidRPr="00DD50F8">
        <w:fldChar w:fldCharType="begin"/>
      </w:r>
      <w:r w:rsidRPr="00DD50F8">
        <w:instrText xml:space="preserve"> SEQ Abbildung \* ARABIC </w:instrText>
      </w:r>
      <w:r w:rsidR="003D025A" w:rsidRPr="00DD50F8">
        <w:fldChar w:fldCharType="separate"/>
      </w:r>
      <w:r w:rsidR="004A0633">
        <w:t>1</w:t>
      </w:r>
      <w:r w:rsidR="003D025A" w:rsidRPr="00DD50F8">
        <w:fldChar w:fldCharType="end"/>
      </w:r>
      <w:r w:rsidRPr="00DD50F8">
        <w:t xml:space="preserve"> Logo der Hochschule Furtwangen</w:t>
      </w:r>
      <w:bookmarkEnd w:id="8"/>
    </w:p>
    <w:p w14:paraId="476FCD4B" w14:textId="77777777" w:rsidR="00F379D4" w:rsidRPr="00DD50F8" w:rsidRDefault="00F379D4" w:rsidP="00FC3C0F">
      <w:pPr>
        <w:rPr>
          <w:highlight w:val="yellow"/>
        </w:rPr>
      </w:pPr>
      <w:r w:rsidRPr="00DD50F8">
        <w:t xml:space="preserve">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w:t>
      </w:r>
      <w:r w:rsidRPr="00DD50F8">
        <w:lastRenderedPageBreak/>
        <w:t>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27239123" w14:textId="77777777" w:rsidR="00F379D4" w:rsidRPr="00DD50F8" w:rsidRDefault="00F379D4" w:rsidP="003F4FCB">
      <w:pPr>
        <w:pStyle w:val="Listenabsatz"/>
        <w:numPr>
          <w:ilvl w:val="0"/>
          <w:numId w:val="48"/>
        </w:numPr>
      </w:pPr>
      <w:r w:rsidRPr="00DD50F8">
        <w:t>Listenpunkt 1</w:t>
      </w:r>
      <w:r w:rsidR="00FC3C0F" w:rsidRPr="00DD50F8">
        <w:t xml:space="preserve"> Aber wer hat irgend ein Recht, einen Menschen zu tadeln, der die Entscheidung trifft, eine Freude zu genießen, die keine unangenehmen Folgen hat, oder einen, der Schmerz vermeidet, welcher keine daraus resultierende Freude nach sich zieht</w:t>
      </w:r>
    </w:p>
    <w:p w14:paraId="1A83ABDB" w14:textId="77777777" w:rsidR="00F379D4" w:rsidRPr="00DD50F8" w:rsidRDefault="00F379D4" w:rsidP="003F4FCB">
      <w:pPr>
        <w:pStyle w:val="Listenabsatz"/>
        <w:numPr>
          <w:ilvl w:val="0"/>
          <w:numId w:val="48"/>
        </w:numPr>
      </w:pPr>
      <w:r w:rsidRPr="00DD50F8">
        <w:t>Listenpunkt 2</w:t>
      </w:r>
      <w:r w:rsidR="00FC3C0F" w:rsidRPr="00DD50F8">
        <w:t xml:space="preserve">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4864B69E" w14:textId="77777777" w:rsidR="00F379D4" w:rsidRPr="00DD50F8" w:rsidRDefault="00F379D4" w:rsidP="003F4FCB">
      <w:pPr>
        <w:pStyle w:val="Listenabsatz"/>
        <w:numPr>
          <w:ilvl w:val="0"/>
          <w:numId w:val="48"/>
        </w:numPr>
      </w:pPr>
      <w:r w:rsidRPr="00DD50F8">
        <w:t>Listenpunkt 3</w:t>
      </w:r>
      <w:r w:rsidR="004F681E" w:rsidRPr="00DD50F8">
        <w:t xml:space="preserve"> Aber wer hat irgend ein Recht, einen Menschen zu tadeln, der die Entscheidung trifft, eine Freude zu genießen, die keine unangenehmen Folgen hat, oder einen, der Schmerz vermeidet, welcher keine daraus resultierende Freude nach sich zieht?</w:t>
      </w:r>
    </w:p>
    <w:p w14:paraId="5ABE9EDE" w14:textId="77777777" w:rsidR="001A049E" w:rsidRPr="00DD50F8" w:rsidRDefault="001A049E" w:rsidP="00FC3C0F">
      <w:r w:rsidRPr="00DD50F8">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5DE191D3" w14:textId="77777777" w:rsidR="0068554A" w:rsidRPr="00DD50F8" w:rsidRDefault="00F379D4" w:rsidP="00FC3C0F">
      <w:pPr>
        <w:pStyle w:val="berschrift3"/>
      </w:pPr>
      <w:bookmarkStart w:id="9" w:name="_Toc282980792"/>
      <w:r w:rsidRPr="00DD50F8">
        <w:t>Überschrift Ebene 3</w:t>
      </w:r>
      <w:bookmarkEnd w:id="9"/>
    </w:p>
    <w:p w14:paraId="31A42A10" w14:textId="77777777" w:rsidR="0068554A" w:rsidRPr="00DD50F8" w:rsidRDefault="00F379D4" w:rsidP="00FC3C0F">
      <w:r w:rsidRPr="00DD50F8">
        <w:t xml:space="preserve">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w:t>
      </w:r>
      <w:r w:rsidRPr="00DD50F8">
        <w:lastRenderedPageBreak/>
        <w:t>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01EE7C8F" w14:textId="77777777" w:rsidR="001A049E" w:rsidRPr="00DD50F8" w:rsidRDefault="001A049E" w:rsidP="00FC3C0F">
      <w:r w:rsidRPr="00DD50F8">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tbl>
      <w:tblPr>
        <w:tblStyle w:val="MittleresRaster3-Akzent3"/>
        <w:tblW w:w="9606" w:type="dxa"/>
        <w:tblLook w:val="0420" w:firstRow="1" w:lastRow="0" w:firstColumn="0" w:lastColumn="0" w:noHBand="0" w:noVBand="1"/>
      </w:tblPr>
      <w:tblGrid>
        <w:gridCol w:w="2099"/>
        <w:gridCol w:w="7507"/>
      </w:tblGrid>
      <w:tr w:rsidR="0026751C" w:rsidRPr="00392C00" w14:paraId="05800515" w14:textId="77777777" w:rsidTr="00DE29C5">
        <w:trPr>
          <w:cnfStyle w:val="100000000000" w:firstRow="1" w:lastRow="0" w:firstColumn="0" w:lastColumn="0" w:oddVBand="0" w:evenVBand="0" w:oddHBand="0" w:evenHBand="0" w:firstRowFirstColumn="0" w:firstRowLastColumn="0" w:lastRowFirstColumn="0" w:lastRowLastColumn="0"/>
        </w:trPr>
        <w:tc>
          <w:tcPr>
            <w:tcW w:w="2099" w:type="dxa"/>
          </w:tcPr>
          <w:p w14:paraId="352D3E23" w14:textId="77777777" w:rsidR="0026751C" w:rsidRPr="00DD50F8" w:rsidRDefault="00F379D4" w:rsidP="00C5461D">
            <w:pPr>
              <w:spacing w:before="120" w:after="0"/>
              <w:ind w:firstLine="0"/>
              <w:jc w:val="left"/>
            </w:pPr>
            <w:r w:rsidRPr="00DD50F8">
              <w:t>Spalt</w:t>
            </w:r>
            <w:r w:rsidR="007F2414">
              <w:t>e</w:t>
            </w:r>
            <w:r w:rsidRPr="00DD50F8">
              <w:t xml:space="preserve"> 1</w:t>
            </w:r>
          </w:p>
        </w:tc>
        <w:tc>
          <w:tcPr>
            <w:tcW w:w="7507" w:type="dxa"/>
          </w:tcPr>
          <w:p w14:paraId="23B5836F" w14:textId="77777777" w:rsidR="0026751C" w:rsidRPr="00DD50F8" w:rsidRDefault="00F379D4" w:rsidP="00C5461D">
            <w:pPr>
              <w:spacing w:before="120" w:after="0"/>
              <w:ind w:firstLine="0"/>
              <w:jc w:val="left"/>
            </w:pPr>
            <w:r w:rsidRPr="00DD50F8">
              <w:t>Spalte 2</w:t>
            </w:r>
          </w:p>
        </w:tc>
      </w:tr>
      <w:tr w:rsidR="0026751C" w:rsidRPr="00392C00" w14:paraId="5839854D" w14:textId="77777777" w:rsidTr="00DE29C5">
        <w:trPr>
          <w:cnfStyle w:val="000000100000" w:firstRow="0" w:lastRow="0" w:firstColumn="0" w:lastColumn="0" w:oddVBand="0" w:evenVBand="0" w:oddHBand="1" w:evenHBand="0" w:firstRowFirstColumn="0" w:firstRowLastColumn="0" w:lastRowFirstColumn="0" w:lastRowLastColumn="0"/>
        </w:trPr>
        <w:tc>
          <w:tcPr>
            <w:tcW w:w="2099" w:type="dxa"/>
          </w:tcPr>
          <w:p w14:paraId="1B4F9C3F" w14:textId="77777777" w:rsidR="0026751C" w:rsidRPr="00DD50F8" w:rsidRDefault="00F379D4" w:rsidP="00C5461D">
            <w:pPr>
              <w:spacing w:before="120" w:after="0"/>
              <w:ind w:firstLine="0"/>
              <w:jc w:val="left"/>
              <w:rPr>
                <w:lang w:val="en-GB"/>
              </w:rPr>
            </w:pPr>
            <w:r w:rsidRPr="007F2414">
              <w:t>Zeile</w:t>
            </w:r>
            <w:r w:rsidRPr="00DD50F8">
              <w:rPr>
                <w:lang w:val="en-GB"/>
              </w:rPr>
              <w:t xml:space="preserve"> 1</w:t>
            </w:r>
          </w:p>
        </w:tc>
        <w:tc>
          <w:tcPr>
            <w:tcW w:w="7507" w:type="dxa"/>
          </w:tcPr>
          <w:p w14:paraId="5829D768" w14:textId="77777777" w:rsidR="0026751C" w:rsidRPr="00DD50F8" w:rsidRDefault="00F379D4" w:rsidP="00C5461D">
            <w:pPr>
              <w:spacing w:before="120" w:after="0"/>
              <w:ind w:firstLine="0"/>
              <w:jc w:val="left"/>
            </w:pPr>
            <w:r w:rsidRPr="00DD50F8">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tc>
      </w:tr>
      <w:tr w:rsidR="0026751C" w:rsidRPr="00392C00" w14:paraId="4E7BEA4F" w14:textId="77777777" w:rsidTr="00DE29C5">
        <w:tc>
          <w:tcPr>
            <w:tcW w:w="2099" w:type="dxa"/>
          </w:tcPr>
          <w:p w14:paraId="31BBB09E" w14:textId="77777777" w:rsidR="0026751C" w:rsidRPr="00DD50F8" w:rsidRDefault="00F379D4" w:rsidP="00C5461D">
            <w:pPr>
              <w:spacing w:before="120" w:after="0"/>
              <w:ind w:firstLine="0"/>
              <w:jc w:val="left"/>
            </w:pPr>
            <w:r w:rsidRPr="00DD50F8">
              <w:t>Zeile 2</w:t>
            </w:r>
          </w:p>
        </w:tc>
        <w:tc>
          <w:tcPr>
            <w:tcW w:w="7507" w:type="dxa"/>
          </w:tcPr>
          <w:p w14:paraId="0873687B" w14:textId="77777777" w:rsidR="0026751C" w:rsidRPr="001A049E" w:rsidRDefault="00F379D4" w:rsidP="00C5461D">
            <w:pPr>
              <w:spacing w:before="120" w:after="0"/>
              <w:ind w:firstLine="0"/>
              <w:jc w:val="left"/>
            </w:pPr>
            <w:r w:rsidRPr="00DD50F8">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w:t>
            </w:r>
            <w:r w:rsidRPr="001A049E">
              <w:t xml:space="preserve"> </w:t>
            </w:r>
            <w:r w:rsidRPr="00DD50F8">
              <w:t xml:space="preserve">es niemanden, der den Schmerz an sich liebt, sucht oder wünscht, nur, weil er Schmerz ist, es sei denn, es kommt zu zufälligen Umständen, in denen Mühen und Schmerz ihm große Freude bereiten können. Um ein triviales Beispiel zu nehmen, wer von uns unterzieht sich </w:t>
            </w:r>
            <w:r w:rsidRPr="00DD50F8">
              <w:lastRenderedPageBreak/>
              <w:t>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tc>
      </w:tr>
    </w:tbl>
    <w:p w14:paraId="02D8B850" w14:textId="77777777" w:rsidR="001A049E" w:rsidRPr="00DD50F8" w:rsidRDefault="001A049E" w:rsidP="00FC3C0F">
      <w:pPr>
        <w:pStyle w:val="Beschriftung"/>
      </w:pPr>
      <w:bookmarkStart w:id="10" w:name="_Toc282980465"/>
      <w:r w:rsidRPr="00DD50F8">
        <w:lastRenderedPageBreak/>
        <w:t xml:space="preserve">Tabelle </w:t>
      </w:r>
      <w:r w:rsidR="003D025A" w:rsidRPr="00DD50F8">
        <w:fldChar w:fldCharType="begin"/>
      </w:r>
      <w:r w:rsidRPr="00DD50F8">
        <w:instrText xml:space="preserve"> SEQ Tabelle \* ARABIC </w:instrText>
      </w:r>
      <w:r w:rsidR="003D025A" w:rsidRPr="00DD50F8">
        <w:fldChar w:fldCharType="separate"/>
      </w:r>
      <w:r w:rsidR="004A0633">
        <w:t>1</w:t>
      </w:r>
      <w:r w:rsidR="003D025A" w:rsidRPr="00DD50F8">
        <w:fldChar w:fldCharType="end"/>
      </w:r>
      <w:r w:rsidRPr="00DD50F8">
        <w:t xml:space="preserve"> Beispieltabelle</w:t>
      </w:r>
      <w:bookmarkEnd w:id="10"/>
    </w:p>
    <w:p w14:paraId="4F237FD9" w14:textId="77777777" w:rsidR="00026D1A" w:rsidRPr="00DD50F8" w:rsidRDefault="001A049E" w:rsidP="00FC3C0F">
      <w:pPr>
        <w:pStyle w:val="berschrift2"/>
      </w:pPr>
      <w:bookmarkStart w:id="11" w:name="_Toc282980793"/>
      <w:r w:rsidRPr="00DD50F8">
        <w:t>Überschrift Ebene 2</w:t>
      </w:r>
      <w:bookmarkEnd w:id="11"/>
    </w:p>
    <w:p w14:paraId="1FEC76D0" w14:textId="77777777" w:rsidR="00F66BDA" w:rsidRPr="00DD50F8" w:rsidRDefault="001A049E" w:rsidP="00FC3C0F">
      <w:r w:rsidRPr="00DD50F8">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4D96BEE9" w14:textId="77777777" w:rsidR="00FC3C0F" w:rsidRDefault="00FC3C0F" w:rsidP="00FC3C0F"/>
    <w:p w14:paraId="2B26D713" w14:textId="77777777" w:rsidR="00FC3C0F" w:rsidRDefault="00FC3C0F" w:rsidP="00FC3C0F">
      <w:pPr>
        <w:sectPr w:rsidR="00FC3C0F" w:rsidSect="00F66BDA">
          <w:headerReference w:type="even" r:id="rId21"/>
          <w:type w:val="oddPage"/>
          <w:pgSz w:w="11906" w:h="16838" w:code="9"/>
          <w:pgMar w:top="1418" w:right="1418" w:bottom="1134" w:left="851" w:header="709" w:footer="709" w:gutter="284"/>
          <w:cols w:space="708"/>
          <w:titlePg/>
          <w:docGrid w:linePitch="360"/>
        </w:sectPr>
      </w:pPr>
    </w:p>
    <w:p w14:paraId="0C15B2FF" w14:textId="77777777" w:rsidR="00F66BDA" w:rsidRPr="00DD50F8" w:rsidRDefault="00F66BDA" w:rsidP="00FC3C0F">
      <w:pPr>
        <w:pStyle w:val="berschrift1"/>
      </w:pPr>
      <w:bookmarkStart w:id="12" w:name="_Toc282980794"/>
      <w:r w:rsidRPr="00DD50F8">
        <w:lastRenderedPageBreak/>
        <w:t>Kapitel 3</w:t>
      </w:r>
      <w:bookmarkEnd w:id="12"/>
    </w:p>
    <w:p w14:paraId="378091DE" w14:textId="77777777" w:rsidR="00F66BDA" w:rsidRPr="00DD50F8" w:rsidRDefault="00F66BDA" w:rsidP="00FC3C0F">
      <w:r w:rsidRPr="00DD50F8">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5A68B216" w14:textId="77777777" w:rsidR="00F66BDA" w:rsidRDefault="00F66BDA" w:rsidP="00FC3C0F"/>
    <w:p w14:paraId="7D84D7EC" w14:textId="77777777" w:rsidR="00F66BDA" w:rsidRDefault="00F66BDA" w:rsidP="00FC3C0F">
      <w:pPr>
        <w:sectPr w:rsidR="00F66BDA" w:rsidSect="00F66BDA">
          <w:type w:val="oddPage"/>
          <w:pgSz w:w="11906" w:h="16838" w:code="9"/>
          <w:pgMar w:top="1418" w:right="1418" w:bottom="1134" w:left="851" w:header="709" w:footer="709" w:gutter="284"/>
          <w:cols w:space="708"/>
          <w:titlePg/>
          <w:docGrid w:linePitch="360"/>
        </w:sectPr>
      </w:pPr>
    </w:p>
    <w:p w14:paraId="6C5C6215" w14:textId="77777777" w:rsidR="00F66BDA" w:rsidRPr="00DD50F8" w:rsidRDefault="00F66BDA" w:rsidP="00FC3C0F">
      <w:pPr>
        <w:pStyle w:val="berschrift1"/>
      </w:pPr>
      <w:bookmarkStart w:id="13" w:name="_Toc282980795"/>
      <w:r w:rsidRPr="00DD50F8">
        <w:lastRenderedPageBreak/>
        <w:t>Kapitel 4</w:t>
      </w:r>
      <w:bookmarkEnd w:id="13"/>
    </w:p>
    <w:p w14:paraId="2F2BA874" w14:textId="77777777" w:rsidR="00513B01" w:rsidRPr="00DD50F8" w:rsidRDefault="00F66BDA" w:rsidP="00FC3C0F">
      <w:r w:rsidRPr="00DD50F8">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38EA487A" w14:textId="77777777" w:rsidR="00FC3C0F" w:rsidRDefault="00FC3C0F" w:rsidP="00FC3C0F"/>
    <w:p w14:paraId="0EEB3E19" w14:textId="77777777" w:rsidR="00FC3C0F" w:rsidRDefault="00FC3C0F" w:rsidP="00FC3C0F">
      <w:pPr>
        <w:sectPr w:rsidR="00FC3C0F" w:rsidSect="00F66BDA">
          <w:headerReference w:type="default" r:id="rId22"/>
          <w:type w:val="oddPage"/>
          <w:pgSz w:w="11906" w:h="16838" w:code="9"/>
          <w:pgMar w:top="1418" w:right="1418" w:bottom="1134" w:left="851" w:header="709" w:footer="709" w:gutter="284"/>
          <w:cols w:space="708"/>
          <w:titlePg/>
          <w:docGrid w:linePitch="360"/>
        </w:sectPr>
      </w:pPr>
    </w:p>
    <w:p w14:paraId="71BA0D63" w14:textId="77777777" w:rsidR="00F66BDA" w:rsidRPr="00DD50F8" w:rsidRDefault="00513B01" w:rsidP="00FC3C0F">
      <w:pPr>
        <w:pStyle w:val="berschrift1"/>
      </w:pPr>
      <w:bookmarkStart w:id="14" w:name="_Toc282980796"/>
      <w:r w:rsidRPr="00DD50F8">
        <w:lastRenderedPageBreak/>
        <w:t>Kapitel 5</w:t>
      </w:r>
      <w:bookmarkEnd w:id="14"/>
    </w:p>
    <w:p w14:paraId="09A073AC" w14:textId="77777777" w:rsidR="00513B01" w:rsidRPr="00DD50F8" w:rsidRDefault="00513B01" w:rsidP="00FC3C0F">
      <w:r w:rsidRPr="00DD50F8">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6B8245C1" w14:textId="77777777" w:rsidR="00FC3C0F" w:rsidRDefault="00FC3C0F" w:rsidP="00FC3C0F"/>
    <w:p w14:paraId="7FBAE6C2" w14:textId="77777777" w:rsidR="00513B01" w:rsidRDefault="00513B01" w:rsidP="00FC3C0F">
      <w:pPr>
        <w:sectPr w:rsidR="00513B01" w:rsidSect="00F66BDA">
          <w:type w:val="oddPage"/>
          <w:pgSz w:w="11906" w:h="16838" w:code="9"/>
          <w:pgMar w:top="1418" w:right="1418" w:bottom="1134" w:left="851" w:header="709" w:footer="709" w:gutter="284"/>
          <w:cols w:space="708"/>
          <w:titlePg/>
          <w:docGrid w:linePitch="360"/>
        </w:sectPr>
      </w:pPr>
    </w:p>
    <w:p w14:paraId="4033A52D" w14:textId="77777777" w:rsidR="0068554A" w:rsidRPr="00DD50F8" w:rsidRDefault="0068554A" w:rsidP="00FC3C0F">
      <w:pPr>
        <w:pStyle w:val="berschrift1"/>
      </w:pPr>
      <w:bookmarkStart w:id="15" w:name="_Toc282980797"/>
      <w:r w:rsidRPr="00DD50F8">
        <w:lastRenderedPageBreak/>
        <w:t>Fazit und Aussichten</w:t>
      </w:r>
      <w:bookmarkEnd w:id="15"/>
    </w:p>
    <w:p w14:paraId="18547D33" w14:textId="77777777" w:rsidR="0068554A" w:rsidRPr="00A371E2" w:rsidRDefault="00F66BDA" w:rsidP="00C5461D">
      <w:pPr>
        <w:ind w:left="357" w:firstLine="0"/>
      </w:pPr>
      <w:r w:rsidRPr="00DD50F8">
        <w:t>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 Auch gibt es niemanden, der den Schmerz an sich liebt, sucht oder wünscht, nur, weil er Schmerz ist, es sei denn, es kommt zu zufälligen Umständen, in denen Mühen und Schmerz ihm große Freude bereiten können. Um ein triviales Beispiel zu nehmen, wer von uns unterzieht sich je anstrengender körperlicher Betätigung, außer um Vorteile daraus zu ziehen? Aber wer hat irgend ein Recht, einen Menschen zu tadeln, der die Entscheidung trifft, eine Freude zu genießen, die keine unangenehmen Folgen hat, oder einen, der Schmerz vermeidet, welcher keine daraus resultierende Freude nach sich zieht?</w:t>
      </w:r>
    </w:p>
    <w:p w14:paraId="7C53DCCC" w14:textId="77777777" w:rsidR="0068554A" w:rsidRPr="00A371E2" w:rsidRDefault="0068554A" w:rsidP="00FC3C0F">
      <w:pPr>
        <w:pStyle w:val="Uberschrift1-Vorspan"/>
        <w:sectPr w:rsidR="0068554A" w:rsidRPr="00A371E2" w:rsidSect="00F66BDA">
          <w:type w:val="oddPage"/>
          <w:pgSz w:w="11906" w:h="16838" w:code="9"/>
          <w:pgMar w:top="1418" w:right="1418" w:bottom="1134" w:left="851" w:header="709" w:footer="709" w:gutter="284"/>
          <w:cols w:space="708"/>
          <w:titlePg/>
          <w:docGrid w:linePitch="360"/>
        </w:sectPr>
      </w:pPr>
    </w:p>
    <w:bookmarkStart w:id="16" w:name="_Toc282980798" w:displacedByCustomXml="next"/>
    <w:sdt>
      <w:sdtPr>
        <w:rPr>
          <w:rFonts w:ascii="Univers 47 CondensedLight" w:hAnsi="Univers 47 CondensedLight"/>
          <w:b w:val="0"/>
          <w:bCs w:val="0"/>
          <w:iCs w:val="0"/>
          <w:color w:val="auto"/>
          <w:sz w:val="22"/>
          <w:szCs w:val="22"/>
        </w:rPr>
        <w:id w:val="47395663"/>
        <w:docPartObj>
          <w:docPartGallery w:val="Bibliographies"/>
          <w:docPartUnique/>
        </w:docPartObj>
      </w:sdtPr>
      <w:sdtEndPr>
        <w:rPr>
          <w:rFonts w:ascii="Arial Narrow" w:hAnsi="Arial Narrow"/>
        </w:rPr>
      </w:sdtEndPr>
      <w:sdtContent>
        <w:p w14:paraId="384A850E" w14:textId="77777777" w:rsidR="0088705F" w:rsidRPr="00850D03" w:rsidRDefault="0088705F" w:rsidP="00FC3C0F">
          <w:pPr>
            <w:pStyle w:val="Uberschrift1-Vorspan"/>
          </w:pPr>
          <w:r w:rsidRPr="00DD50F8">
            <w:t>Literaturverzeichnis</w:t>
          </w:r>
          <w:bookmarkEnd w:id="16"/>
        </w:p>
        <w:sdt>
          <w:sdtPr>
            <w:id w:val="111145805"/>
            <w:bibliography/>
          </w:sdtPr>
          <w:sdtEndPr/>
          <w:sdtContent>
            <w:p w14:paraId="1DDF492C" w14:textId="77777777" w:rsidR="00A12EC8" w:rsidRDefault="003D025A" w:rsidP="00A12EC8">
              <w:pPr>
                <w:pStyle w:val="Literaturverzeichnis"/>
                <w:rPr>
                  <w:noProof/>
                </w:rPr>
              </w:pPr>
              <w:r w:rsidRPr="00DD50F8">
                <w:fldChar w:fldCharType="begin"/>
              </w:r>
              <w:r w:rsidR="0088705F" w:rsidRPr="00DD50F8">
                <w:instrText xml:space="preserve"> BIBLIOGRAPHY </w:instrText>
              </w:r>
              <w:r w:rsidRPr="00DD50F8">
                <w:fldChar w:fldCharType="separate"/>
              </w:r>
              <w:r w:rsidR="00A12EC8">
                <w:rPr>
                  <w:b/>
                  <w:bCs/>
                  <w:noProof/>
                </w:rPr>
                <w:t>Bundesverband Öffentlicher Banken Deutschlands, VÖB, e.V. 2008.</w:t>
              </w:r>
              <w:r w:rsidR="00A12EC8">
                <w:rPr>
                  <w:noProof/>
                </w:rPr>
                <w:t xml:space="preserve"> http://www.basel2.voeb.de. </w:t>
              </w:r>
              <w:r w:rsidR="00A12EC8">
                <w:rPr>
                  <w:i/>
                  <w:iCs/>
                  <w:noProof/>
                </w:rPr>
                <w:t xml:space="preserve">VOB Basel II. </w:t>
              </w:r>
              <w:r w:rsidR="00A12EC8">
                <w:rPr>
                  <w:noProof/>
                </w:rPr>
                <w:t>[Online] Bundesverband Öffentlicher Banken Deutschlands, VÖB, e.V, 12. 1 2008. [Zitat vom: 31. 12 2008.] http://www.basel2.voeb.de/index.htm.</w:t>
              </w:r>
            </w:p>
            <w:p w14:paraId="1A06E3B8" w14:textId="77777777" w:rsidR="0088705F" w:rsidRDefault="003D025A" w:rsidP="00A12EC8">
              <w:r w:rsidRPr="00DD50F8">
                <w:fldChar w:fldCharType="end"/>
              </w:r>
            </w:p>
          </w:sdtContent>
        </w:sdt>
      </w:sdtContent>
    </w:sdt>
    <w:p w14:paraId="155ACF4E" w14:textId="77777777" w:rsidR="0068554A" w:rsidRPr="00A371E2" w:rsidRDefault="0068554A" w:rsidP="00FC3C0F">
      <w:pPr>
        <w:pStyle w:val="Uberschrift1-Vorspan"/>
        <w:sectPr w:rsidR="0068554A" w:rsidRPr="00A371E2">
          <w:headerReference w:type="default" r:id="rId23"/>
          <w:type w:val="oddPage"/>
          <w:pgSz w:w="11906" w:h="16838" w:code="9"/>
          <w:pgMar w:top="1418" w:right="1418" w:bottom="1134" w:left="851" w:header="709" w:footer="709" w:gutter="284"/>
          <w:cols w:space="708"/>
          <w:titlePg/>
          <w:docGrid w:linePitch="360"/>
        </w:sectPr>
      </w:pPr>
    </w:p>
    <w:p w14:paraId="57CFA56C" w14:textId="77777777" w:rsidR="00E72024" w:rsidRPr="00DD50F8" w:rsidRDefault="00E72024" w:rsidP="00FC3C0F">
      <w:pPr>
        <w:pStyle w:val="Abstract"/>
      </w:pPr>
      <w:r w:rsidRPr="00DD50F8">
        <w:lastRenderedPageBreak/>
        <w:t>Abkürzungsverzeichnis</w:t>
      </w:r>
    </w:p>
    <w:p w14:paraId="540A0204" w14:textId="77777777" w:rsidR="00E72024" w:rsidRPr="00DD50F8" w:rsidRDefault="00E72024" w:rsidP="00FC3C0F">
      <w:pPr>
        <w:tabs>
          <w:tab w:val="left" w:pos="1701"/>
        </w:tabs>
      </w:pPr>
      <w:r w:rsidRPr="00DD50F8">
        <w:t>bzw.</w:t>
      </w:r>
      <w:r w:rsidRPr="00DD50F8">
        <w:tab/>
        <w:t>beziehungsweise</w:t>
      </w:r>
    </w:p>
    <w:p w14:paraId="1EFC2EDE" w14:textId="77777777" w:rsidR="00E72024" w:rsidRPr="00DD50F8" w:rsidRDefault="00E72024" w:rsidP="00FC3C0F">
      <w:pPr>
        <w:tabs>
          <w:tab w:val="left" w:pos="1701"/>
        </w:tabs>
      </w:pPr>
      <w:r w:rsidRPr="00DD50F8">
        <w:t>etc.</w:t>
      </w:r>
      <w:r w:rsidRPr="00DD50F8">
        <w:tab/>
        <w:t xml:space="preserve">et </w:t>
      </w:r>
      <w:proofErr w:type="spellStart"/>
      <w:r w:rsidRPr="00DD50F8">
        <w:t>cetera</w:t>
      </w:r>
      <w:proofErr w:type="spellEnd"/>
    </w:p>
    <w:p w14:paraId="4B9EC534" w14:textId="77777777" w:rsidR="00E72024" w:rsidRPr="00DD50F8" w:rsidRDefault="00E72024" w:rsidP="00FC3C0F">
      <w:pPr>
        <w:tabs>
          <w:tab w:val="left" w:pos="1701"/>
        </w:tabs>
      </w:pPr>
      <w:r w:rsidRPr="00DD50F8">
        <w:t>usw.</w:t>
      </w:r>
      <w:r w:rsidRPr="00DD50F8">
        <w:tab/>
        <w:t>und so weiter</w:t>
      </w:r>
    </w:p>
    <w:p w14:paraId="25002B77" w14:textId="77777777" w:rsidR="00E72024" w:rsidRPr="00DD50F8" w:rsidRDefault="00E72024" w:rsidP="00FC3C0F">
      <w:pPr>
        <w:tabs>
          <w:tab w:val="left" w:pos="1701"/>
        </w:tabs>
      </w:pPr>
      <w:r w:rsidRPr="00DD50F8">
        <w:t>z. B.</w:t>
      </w:r>
      <w:r w:rsidRPr="00DD50F8">
        <w:tab/>
        <w:t>zum Beispiel</w:t>
      </w:r>
    </w:p>
    <w:p w14:paraId="12904A54" w14:textId="77777777" w:rsidR="004F681E" w:rsidRPr="004E58B5" w:rsidRDefault="004F681E" w:rsidP="00FC3C0F">
      <w:pPr>
        <w:tabs>
          <w:tab w:val="left" w:pos="1701"/>
        </w:tabs>
      </w:pPr>
    </w:p>
    <w:p w14:paraId="448020AD" w14:textId="77777777" w:rsidR="00E72024" w:rsidRPr="00E72024" w:rsidRDefault="00E72024" w:rsidP="00FC3C0F">
      <w:pPr>
        <w:pStyle w:val="Abstract"/>
        <w:sectPr w:rsidR="00E72024" w:rsidRPr="00E72024">
          <w:type w:val="oddPage"/>
          <w:pgSz w:w="11906" w:h="16838" w:code="9"/>
          <w:pgMar w:top="1417" w:right="1417" w:bottom="1134" w:left="1417" w:header="709" w:footer="709" w:gutter="0"/>
          <w:pgNumType w:fmt="upperRoman"/>
          <w:cols w:space="708"/>
          <w:docGrid w:linePitch="360"/>
        </w:sectPr>
      </w:pPr>
    </w:p>
    <w:p w14:paraId="0272747A" w14:textId="77777777" w:rsidR="0068554A" w:rsidRPr="00DD50F8" w:rsidRDefault="0068554A" w:rsidP="00FC3C0F">
      <w:pPr>
        <w:pStyle w:val="Uberschrift1-Vorspan"/>
      </w:pPr>
      <w:bookmarkStart w:id="17" w:name="_Toc282980799"/>
      <w:r w:rsidRPr="00DD50F8">
        <w:lastRenderedPageBreak/>
        <w:t>Glossar</w:t>
      </w:r>
      <w:bookmarkEnd w:id="17"/>
    </w:p>
    <w:p w14:paraId="7BEB27CF" w14:textId="77777777" w:rsidR="0068554A" w:rsidRPr="00DD50F8" w:rsidRDefault="0068554A" w:rsidP="00FC3C0F">
      <w:pPr>
        <w:jc w:val="left"/>
      </w:pPr>
      <w:r w:rsidRPr="00DD50F8">
        <w:rPr>
          <w:b/>
        </w:rPr>
        <w:t>Records Management</w:t>
      </w:r>
      <w:r w:rsidRPr="00DD50F8">
        <w:rPr>
          <w:b/>
        </w:rPr>
        <w:br/>
      </w:r>
      <w:r w:rsidRPr="00DD50F8">
        <w:t>umfasst sämtliche strategischen, organisatorischen und technischen Maßnahmen, Konzepte, Regeln, Verfahren und Mittel, die für einen ordnungsgemäßen Umgang mit Akten notwendig sind.</w:t>
      </w:r>
    </w:p>
    <w:p w14:paraId="076338F3" w14:textId="77777777" w:rsidR="0068554A" w:rsidRPr="00DD50F8" w:rsidRDefault="0068554A" w:rsidP="00FC3C0F">
      <w:pPr>
        <w:jc w:val="left"/>
      </w:pPr>
      <w:r w:rsidRPr="00DD50F8">
        <w:rPr>
          <w:b/>
        </w:rPr>
        <w:t>Akten</w:t>
      </w:r>
      <w:r w:rsidRPr="00DD50F8">
        <w:rPr>
          <w:b/>
        </w:rPr>
        <w:br/>
      </w:r>
      <w:r w:rsidRPr="00DD50F8">
        <w:t>im Sinne dieser Policy sind alle aufgezeichneten Informationen, unabhängig vom Informationsträger, die bei der Geschäftserledigung empfangen, erstellt und verwendet werden.</w:t>
      </w:r>
    </w:p>
    <w:p w14:paraId="048C795B" w14:textId="77777777" w:rsidR="0068554A" w:rsidRPr="00DD50F8" w:rsidRDefault="0068554A" w:rsidP="00FC3C0F">
      <w:pPr>
        <w:jc w:val="left"/>
      </w:pPr>
      <w:r w:rsidRPr="00DD50F8">
        <w:rPr>
          <w:b/>
        </w:rPr>
        <w:t>Geschäft</w:t>
      </w:r>
      <w:r w:rsidRPr="00DD50F8">
        <w:rPr>
          <w:b/>
        </w:rPr>
        <w:br/>
      </w:r>
      <w:r w:rsidRPr="00DD50F8">
        <w:t>jede Aufgabe, die von einer Organisationseinheit der UBS AG erledigt wird.</w:t>
      </w:r>
    </w:p>
    <w:p w14:paraId="1C183894" w14:textId="77777777" w:rsidR="0068554A" w:rsidRPr="00DD50F8" w:rsidRDefault="0068554A" w:rsidP="00FC3C0F">
      <w:pPr>
        <w:jc w:val="left"/>
      </w:pPr>
      <w:r w:rsidRPr="00DD50F8">
        <w:rPr>
          <w:b/>
        </w:rPr>
        <w:t>Lebenszyklus</w:t>
      </w:r>
      <w:r w:rsidRPr="00DD50F8">
        <w:rPr>
          <w:b/>
        </w:rPr>
        <w:br/>
      </w:r>
      <w:r w:rsidRPr="00DD50F8">
        <w:t>von Akten umfasst eine aktive Phase, in der Akten entstehen, bearbeitet und benutzt werden. Die aktive Phase dauert bis zum Abschluss des Geschäftsfalles. Die gegebenenfalls anschließende inaktive Phase umfasst die Archivierung während der gesetzlichen oder betrieblichen Aufbewahrungsfrist, gegeben falls die permanente Archivierung im Historischen Archiv oder die Kassation</w:t>
      </w:r>
    </w:p>
    <w:p w14:paraId="683F5929" w14:textId="77777777" w:rsidR="0068554A" w:rsidRPr="00DD50F8" w:rsidRDefault="0068554A" w:rsidP="00FC3C0F">
      <w:pPr>
        <w:jc w:val="left"/>
      </w:pPr>
      <w:r w:rsidRPr="00DD50F8">
        <w:rPr>
          <w:b/>
        </w:rPr>
        <w:t>Kassation</w:t>
      </w:r>
      <w:r w:rsidRPr="00DD50F8">
        <w:rPr>
          <w:b/>
        </w:rPr>
        <w:br/>
      </w:r>
      <w:r w:rsidRPr="00DD50F8">
        <w:t>protokollierte Vernichtung von Archivgut bzw. die protokollierte Löschung archivierter elektronischer Akten nach Ablauf der Aufbewahrungsfrist.</w:t>
      </w:r>
    </w:p>
    <w:p w14:paraId="614C5A1A" w14:textId="77777777" w:rsidR="0068554A" w:rsidRPr="00DD50F8" w:rsidRDefault="0068554A" w:rsidP="00FC3C0F">
      <w:pPr>
        <w:jc w:val="left"/>
      </w:pPr>
      <w:r w:rsidRPr="00DD50F8">
        <w:rPr>
          <w:b/>
        </w:rPr>
        <w:t>Bewertung</w:t>
      </w:r>
      <w:r w:rsidRPr="00DD50F8">
        <w:rPr>
          <w:b/>
        </w:rPr>
        <w:br/>
      </w:r>
      <w:r w:rsidRPr="00DD50F8">
        <w:t>sie stellt sicher, dass systematische und objektiv wertvolle, archivierungswürdige Akten ausgesondert und archiviert werden. Die Bewertung dient der systematischen Vernichtung der anfallenden Informationen.</w:t>
      </w:r>
    </w:p>
    <w:p w14:paraId="492979FA" w14:textId="77777777" w:rsidR="0068554A" w:rsidRPr="00DD50F8" w:rsidRDefault="0068554A" w:rsidP="00FC3C0F">
      <w:pPr>
        <w:jc w:val="left"/>
      </w:pPr>
      <w:r w:rsidRPr="00DD50F8">
        <w:rPr>
          <w:b/>
        </w:rPr>
        <w:t>Aktenplan</w:t>
      </w:r>
      <w:r w:rsidRPr="00DD50F8">
        <w:rPr>
          <w:b/>
        </w:rPr>
        <w:br/>
      </w:r>
      <w:r w:rsidRPr="00DD50F8">
        <w:t>eine hierarchische strukturierte Anordnung/ Auflistung von Geschäftsaufgaben und/ oder von Akten. Es stellt sicher, dass Akten in ihrem Aufgabenzusammenhang abgelegt werden können.</w:t>
      </w:r>
    </w:p>
    <w:p w14:paraId="57394030" w14:textId="77777777" w:rsidR="0068554A" w:rsidRPr="00DD50F8" w:rsidRDefault="0068554A" w:rsidP="00FC3C0F">
      <w:pPr>
        <w:jc w:val="left"/>
      </w:pPr>
      <w:r w:rsidRPr="00DD50F8">
        <w:rPr>
          <w:b/>
        </w:rPr>
        <w:lastRenderedPageBreak/>
        <w:t>Aktenführung</w:t>
      </w:r>
      <w:r w:rsidRPr="00DD50F8">
        <w:rPr>
          <w:b/>
        </w:rPr>
        <w:br/>
      </w:r>
      <w:r w:rsidRPr="00DD50F8">
        <w:t>ein Bestandteil der Steuerung und Ausführung von Geschäften rund umfasst die ordnungsgemäße Erstellung, Nutzung und Bewirtschaftung von Akten.</w:t>
      </w:r>
    </w:p>
    <w:p w14:paraId="4A605F82" w14:textId="77777777" w:rsidR="0068554A" w:rsidRPr="00DD50F8" w:rsidRDefault="0068554A" w:rsidP="00FC3C0F">
      <w:pPr>
        <w:jc w:val="left"/>
      </w:pPr>
      <w:proofErr w:type="spellStart"/>
      <w:r w:rsidRPr="00DD50F8">
        <w:rPr>
          <w:b/>
        </w:rPr>
        <w:t>Aktenowner</w:t>
      </w:r>
      <w:proofErr w:type="spellEnd"/>
      <w:r w:rsidRPr="00DD50F8">
        <w:rPr>
          <w:b/>
        </w:rPr>
        <w:t xml:space="preserve"> (Data </w:t>
      </w:r>
      <w:proofErr w:type="spellStart"/>
      <w:r w:rsidRPr="00DD50F8">
        <w:rPr>
          <w:b/>
        </w:rPr>
        <w:t>Owner</w:t>
      </w:r>
      <w:proofErr w:type="spellEnd"/>
      <w:r w:rsidRPr="00DD50F8">
        <w:rPr>
          <w:b/>
        </w:rPr>
        <w:t>)</w:t>
      </w:r>
      <w:r w:rsidRPr="00DD50F8">
        <w:rPr>
          <w:b/>
        </w:rPr>
        <w:br/>
      </w:r>
      <w:r w:rsidRPr="00DD50F8">
        <w:t xml:space="preserve">eine Organisationseinheit(vertreten durch eine Person), die den Verwendungszweck der Akten kennt, versteht und deren Geschäftserfordernisse billigt. ER verarbeitet und speichert Akten oder lässt deren Verarbeitung/ Speicherung zu und zeichnet damit für deren Inhalt und Qualität verantwortlich. Die </w:t>
      </w:r>
      <w:proofErr w:type="spellStart"/>
      <w:r w:rsidRPr="00DD50F8">
        <w:t>Aktenownership</w:t>
      </w:r>
      <w:proofErr w:type="spellEnd"/>
      <w:r w:rsidRPr="00DD50F8">
        <w:t xml:space="preserve"> umfasst die Verantwortung und Pflicht eines Mitarbeiters, das ihm übertragene Geschäft samt den dazugehörigen Akten zu führen.</w:t>
      </w:r>
    </w:p>
    <w:p w14:paraId="6E3CD18B" w14:textId="77777777" w:rsidR="00890A55" w:rsidRPr="00DD50F8" w:rsidRDefault="0068554A" w:rsidP="00FC3C0F">
      <w:pPr>
        <w:jc w:val="left"/>
      </w:pPr>
      <w:r w:rsidRPr="00DD50F8">
        <w:rPr>
          <w:b/>
        </w:rPr>
        <w:t>Konsistenz</w:t>
      </w:r>
      <w:r w:rsidRPr="00DD50F8">
        <w:rPr>
          <w:b/>
        </w:rPr>
        <w:br/>
      </w:r>
      <w:r w:rsidRPr="00DD50F8">
        <w:t>Akten über eine Kundenbeziehung und einen Geschäftsfall, die in verschiedenen Archiven/ Archivierungssystemen liegen müssen gleich behandelt werden. D. h. sie müssen den gleichen Inhalt aufweisen, die gleiche Zeitperiode abdecken und zum gleichen Zeitpunkt kassiert werden.</w:t>
      </w:r>
    </w:p>
    <w:p w14:paraId="2E3FC11A" w14:textId="77777777" w:rsidR="00FC3C0F" w:rsidRDefault="00FC3C0F" w:rsidP="00FC3C0F">
      <w:pPr>
        <w:jc w:val="left"/>
        <w:sectPr w:rsidR="00FC3C0F" w:rsidSect="00742D7B">
          <w:headerReference w:type="default" r:id="rId24"/>
          <w:type w:val="oddPage"/>
          <w:pgSz w:w="11906" w:h="16838" w:code="9"/>
          <w:pgMar w:top="1418" w:right="1418" w:bottom="1134" w:left="851" w:header="709" w:footer="709" w:gutter="284"/>
          <w:cols w:space="708"/>
          <w:titlePg/>
          <w:docGrid w:linePitch="360"/>
        </w:sectPr>
      </w:pPr>
    </w:p>
    <w:p w14:paraId="5EDFC2CF" w14:textId="77777777" w:rsidR="00890A55" w:rsidRPr="00DD50F8" w:rsidRDefault="00890A55" w:rsidP="00FC3C0F">
      <w:pPr>
        <w:pStyle w:val="Uberschrift1-Vorspan"/>
        <w:rPr>
          <w:lang w:val="en-GB"/>
        </w:rPr>
      </w:pPr>
      <w:bookmarkStart w:id="18" w:name="_Toc282980800"/>
      <w:r w:rsidRPr="00DD50F8">
        <w:lastRenderedPageBreak/>
        <w:t>Anhang</w:t>
      </w:r>
      <w:bookmarkEnd w:id="18"/>
    </w:p>
    <w:p w14:paraId="49415A29" w14:textId="77777777" w:rsidR="00890A55" w:rsidRPr="00DD50F8" w:rsidRDefault="00890A55" w:rsidP="00FC3C0F">
      <w:r w:rsidRPr="00DD50F8">
        <w:rPr>
          <w:highlight w:val="yellow"/>
        </w:rPr>
        <w:t>xxx</w:t>
      </w:r>
    </w:p>
    <w:p w14:paraId="6B2CC45D" w14:textId="77777777" w:rsidR="00890A55" w:rsidRPr="004E58B5" w:rsidRDefault="00890A55" w:rsidP="00FC3C0F">
      <w:pPr>
        <w:rPr>
          <w:lang w:val="en-GB"/>
        </w:rPr>
        <w:sectPr w:rsidR="00890A55" w:rsidRPr="004E58B5">
          <w:headerReference w:type="default" r:id="rId25"/>
          <w:type w:val="oddPage"/>
          <w:pgSz w:w="11906" w:h="16838" w:code="9"/>
          <w:pgMar w:top="1418" w:right="1418" w:bottom="1134" w:left="851" w:header="709" w:footer="709" w:gutter="284"/>
          <w:cols w:space="708"/>
          <w:titlePg/>
          <w:docGrid w:linePitch="360"/>
        </w:sectPr>
      </w:pPr>
    </w:p>
    <w:p w14:paraId="2F760C16" w14:textId="77777777" w:rsidR="0068554A" w:rsidRPr="00A371E2" w:rsidRDefault="0068554A" w:rsidP="00FC3C0F"/>
    <w:sectPr w:rsidR="0068554A" w:rsidRPr="00A371E2" w:rsidSect="00742D7B">
      <w:type w:val="oddPage"/>
      <w:pgSz w:w="11906" w:h="16838" w:code="9"/>
      <w:pgMar w:top="1418" w:right="1418" w:bottom="1134" w:left="851"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7164F" w14:textId="77777777" w:rsidR="005438BB" w:rsidRDefault="005438BB" w:rsidP="00FC3C0F">
      <w:r>
        <w:separator/>
      </w:r>
    </w:p>
    <w:p w14:paraId="2E9FD3DB" w14:textId="77777777" w:rsidR="005438BB" w:rsidRDefault="005438BB" w:rsidP="00FC3C0F"/>
  </w:endnote>
  <w:endnote w:type="continuationSeparator" w:id="0">
    <w:p w14:paraId="450356A5" w14:textId="77777777" w:rsidR="005438BB" w:rsidRDefault="005438BB" w:rsidP="00FC3C0F">
      <w:r>
        <w:continuationSeparator/>
      </w:r>
    </w:p>
    <w:p w14:paraId="2C1FE32A" w14:textId="77777777" w:rsidR="005438BB" w:rsidRDefault="005438BB" w:rsidP="00FC3C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Univers 47 CondensedLight">
    <w:altName w:val="Franklin Gothic Medium Cond"/>
    <w:charset w:val="00"/>
    <w:family w:val="auto"/>
    <w:pitch w:val="variable"/>
    <w:sig w:usb0="80000027" w:usb1="00000000" w:usb2="00000000" w:usb3="00000000" w:csb0="00000001" w:csb1="00000000"/>
  </w:font>
  <w:font w:name="Univers 57 Condensed">
    <w:altName w:val="Bell MT"/>
    <w:charset w:val="00"/>
    <w:family w:val="auto"/>
    <w:pitch w:val="variable"/>
    <w:sig w:usb0="A0000027" w:usb1="00000000" w:usb2="00000000" w:usb3="00000000" w:csb0="0000011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5572D" w14:textId="77777777" w:rsidR="00513B01" w:rsidRDefault="00513B01" w:rsidP="00FC3C0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EB9DE" w14:textId="77777777" w:rsidR="00513B01" w:rsidRDefault="00513B01" w:rsidP="00FC3C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7C832" w14:textId="77777777" w:rsidR="00513B01" w:rsidRDefault="00513B01" w:rsidP="00FC3C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A8C0E" w14:textId="77777777" w:rsidR="005438BB" w:rsidRDefault="005438BB" w:rsidP="00FC3C0F">
      <w:r>
        <w:separator/>
      </w:r>
    </w:p>
    <w:p w14:paraId="22ABB2FB" w14:textId="77777777" w:rsidR="005438BB" w:rsidRDefault="005438BB" w:rsidP="00FC3C0F"/>
  </w:footnote>
  <w:footnote w:type="continuationSeparator" w:id="0">
    <w:p w14:paraId="3DB9B4BD" w14:textId="77777777" w:rsidR="005438BB" w:rsidRDefault="005438BB" w:rsidP="00FC3C0F">
      <w:r>
        <w:continuationSeparator/>
      </w:r>
    </w:p>
    <w:p w14:paraId="1857929A" w14:textId="77777777" w:rsidR="005438BB" w:rsidRDefault="005438BB" w:rsidP="00FC3C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B5B6C" w14:textId="328B789B" w:rsidR="00513B01" w:rsidRDefault="00A1086A" w:rsidP="00C4518C">
    <w:r>
      <w:rPr>
        <w:noProof/>
        <w:lang w:eastAsia="de-DE" w:bidi="ar-SA"/>
      </w:rPr>
      <mc:AlternateContent>
        <mc:Choice Requires="wps">
          <w:drawing>
            <wp:anchor distT="0" distB="0" distL="114300" distR="114300" simplePos="0" relativeHeight="251659776" behindDoc="0" locked="0" layoutInCell="0" allowOverlap="1" wp14:anchorId="43EC8932" wp14:editId="223A52E9">
              <wp:simplePos x="0" y="0"/>
              <wp:positionH relativeFrom="page">
                <wp:posOffset>914400</wp:posOffset>
              </wp:positionH>
              <wp:positionV relativeFrom="page">
                <wp:posOffset>370840</wp:posOffset>
              </wp:positionV>
              <wp:extent cx="5760720" cy="172085"/>
              <wp:effectExtent l="0" t="0" r="0" b="0"/>
              <wp:wrapNone/>
              <wp:docPr id="2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D5422" w14:textId="77777777" w:rsidR="00513B01" w:rsidRDefault="00513B01" w:rsidP="00FC3C0F"/>
                      </w:txbxContent>
                    </wps:txbx>
                    <wps:bodyPr rot="0" vert="horz" wrap="square" lIns="91440" tIns="0" rIns="91440" bIns="0" anchor="ctr" anchorCtr="0" upright="1">
                      <a:noAutofit/>
                    </wps:bodyPr>
                  </wps:wsp>
                </a:graphicData>
              </a:graphic>
              <wp14:sizeRelH relativeFrom="margin">
                <wp14:pctWidth>100000</wp14:pctWidth>
              </wp14:sizeRelH>
              <wp14:sizeRelV relativeFrom="page">
                <wp14:pctHeight>0</wp14:pctHeight>
              </wp14:sizeRelV>
            </wp:anchor>
          </w:drawing>
        </mc:Choice>
        <mc:Fallback>
          <w:pict>
            <v:shapetype w14:anchorId="43EC8932" id="_x0000_t202" coordsize="21600,21600" o:spt="202" path="m,l,21600r21600,l21600,xe">
              <v:stroke joinstyle="miter"/>
              <v:path gradientshapeok="t" o:connecttype="rect"/>
            </v:shapetype>
            <v:shape id="Text Box 33" o:spid="_x0000_s1026" type="#_x0000_t202" style="position:absolute;left:0;text-align:left;margin-left:1in;margin-top:29.2pt;width:453.6pt;height:13.55pt;z-index:251659776;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" o:allowincell="f" filled="f" stroked="f">
              <v:textbox inset=",0,,0">
                <w:txbxContent>
                  <w:p w14:paraId="3FFD5422" w14:textId="77777777" w:rsidR="00513B01" w:rsidRDefault="00513B01" w:rsidP="00FC3C0F"/>
                </w:txbxContent>
              </v:textbox>
              <w10:wrap anchorx="page" anchory="page"/>
            </v:shape>
          </w:pict>
        </mc:Fallback>
      </mc:AlternateContent>
    </w:r>
    <w:r>
      <w:rPr>
        <w:noProof/>
        <w:lang w:eastAsia="de-DE" w:bidi="ar-SA"/>
      </w:rPr>
      <mc:AlternateContent>
        <mc:Choice Requires="wps">
          <w:drawing>
            <wp:anchor distT="0" distB="0" distL="114300" distR="114300" simplePos="0" relativeHeight="251658752" behindDoc="0" locked="0" layoutInCell="0" allowOverlap="1" wp14:anchorId="645811E9" wp14:editId="2137E782">
              <wp:simplePos x="0" y="0"/>
              <wp:positionH relativeFrom="page">
                <wp:posOffset>0</wp:posOffset>
              </wp:positionH>
              <wp:positionV relativeFrom="page">
                <wp:posOffset>370840</wp:posOffset>
              </wp:positionV>
              <wp:extent cx="899795" cy="172085"/>
              <wp:effectExtent l="0" t="0" r="0" b="0"/>
              <wp:wrapNone/>
              <wp:docPr id="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172085"/>
                      </a:xfrm>
                      <a:prstGeom prst="rect">
                        <a:avLst/>
                      </a:prstGeom>
                      <a:solidFill>
                        <a:srgbClr val="0084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251F54" w14:textId="77777777" w:rsidR="00513B01" w:rsidRDefault="003D025A" w:rsidP="00FC3C0F">
                          <w:pPr>
                            <w:rPr>
                              <w:color w:val="FFFFFF"/>
                            </w:rPr>
                          </w:pPr>
                          <w:r>
                            <w:fldChar w:fldCharType="begin"/>
                          </w:r>
                          <w:r w:rsidR="00513B01">
                            <w:instrText xml:space="preserve"> PAGE   \* MERGEFORMAT </w:instrText>
                          </w:r>
                          <w:r>
                            <w:fldChar w:fldCharType="separate"/>
                          </w:r>
                          <w:r w:rsidR="00CA6B66" w:rsidRPr="00CA6B66">
                            <w:rPr>
                              <w:noProof/>
                              <w:color w:val="FFFFFF"/>
                            </w:rPr>
                            <w:t>VIII</w:t>
                          </w:r>
                          <w:r>
                            <w:rPr>
                              <w:noProof/>
                              <w:color w:val="FFFFFF"/>
                            </w:rPr>
                            <w:fldChar w:fldCharType="end"/>
                          </w:r>
                        </w:p>
                      </w:txbxContent>
                    </wps:txbx>
                    <wps:bodyPr rot="0" vert="horz" wrap="square" lIns="91440" tIns="0" rIns="91440" bIns="0" anchor="ctr" anchorCtr="0" upright="1">
                      <a:noAutofit/>
                    </wps:bodyPr>
                  </wps:wsp>
                </a:graphicData>
              </a:graphic>
              <wp14:sizeRelH relativeFrom="leftMargin">
                <wp14:pctWidth>100000</wp14:pctWidth>
              </wp14:sizeRelH>
              <wp14:sizeRelV relativeFrom="page">
                <wp14:pctHeight>0</wp14:pctHeight>
              </wp14:sizeRelV>
            </wp:anchor>
          </w:drawing>
        </mc:Choice>
        <mc:Fallback>
          <w:pict>
            <v:shape w14:anchorId="645811E9" id="Text Box 32" o:spid="_x0000_s1027" type="#_x0000_t202" style="position:absolute;left:0;text-align:left;margin-left:0;margin-top:29.2pt;width:70.85pt;height:13.55pt;z-index:251658752;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" o:allowincell="f" fillcolor="#00844d" stroked="f">
              <v:textbox inset=",0,,0">
                <w:txbxContent>
                  <w:p w14:paraId="0C251F54" w14:textId="77777777" w:rsidR="00513B01" w:rsidRDefault="003D025A" w:rsidP="00FC3C0F">
                    <w:pPr>
                      <w:rPr>
                        <w:color w:val="FFFFFF"/>
                      </w:rPr>
                    </w:pPr>
                    <w:r>
                      <w:fldChar w:fldCharType="begin"/>
                    </w:r>
                    <w:r w:rsidR="00513B01">
                      <w:instrText xml:space="preserve"> PAGE   \* MERGEFORMAT </w:instrText>
                    </w:r>
                    <w:r>
                      <w:fldChar w:fldCharType="separate"/>
                    </w:r>
                    <w:r w:rsidR="00CA6B66" w:rsidRPr="00CA6B66">
                      <w:rPr>
                        <w:noProof/>
                        <w:color w:val="FFFFFF"/>
                      </w:rPr>
                      <w:t>VIII</w:t>
                    </w:r>
                    <w:r>
                      <w:rPr>
                        <w:noProof/>
                        <w:color w:val="FFFFFF"/>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1B9A7" w14:textId="77777777" w:rsidR="00513B01" w:rsidRDefault="00513B01" w:rsidP="00FC3C0F">
    <w:pPr>
      <w:pStyle w:val="Kopfzeile"/>
    </w:pPr>
    <w:r>
      <w:rPr>
        <w:noProof/>
        <w:lang w:eastAsia="de-DE" w:bidi="ar-SA"/>
      </w:rPr>
      <w:drawing>
        <wp:anchor distT="0" distB="0" distL="114300" distR="114300" simplePos="0" relativeHeight="251658240" behindDoc="1" locked="0" layoutInCell="1" allowOverlap="1" wp14:anchorId="21B4142D" wp14:editId="1476D7D8">
          <wp:simplePos x="0" y="0"/>
          <wp:positionH relativeFrom="margin">
            <wp:align>right</wp:align>
          </wp:positionH>
          <wp:positionV relativeFrom="margin">
            <wp:align>top</wp:align>
          </wp:positionV>
          <wp:extent cx="2144395" cy="868776"/>
          <wp:effectExtent l="19050" t="0" r="8255" b="0"/>
          <wp:wrapNone/>
          <wp:docPr id="59" name="WI_4c_A4.eps" descr="C:\Dokumente und Einstellungen\bieser.MOSAIQ-MEDIA\Eigene Dateien\Diplomarbeit\HFU\WI_4c_A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_4c_A4.eps" descr="C:\Dokumente und Einstellungen\bieser.MOSAIQ-MEDIA\Eigene Dateien\Diplomarbeit\HFU\WI_4c_A4.eps"/>
                  <pic:cNvPicPr>
                    <a:picLocks noChangeAspect="1" noChangeArrowheads="1"/>
                  </pic:cNvPicPr>
                </pic:nvPicPr>
                <pic:blipFill>
                  <a:blip r:embed="rId1"/>
                  <a:stretch>
                    <a:fillRect/>
                  </a:stretch>
                </pic:blipFill>
                <pic:spPr bwMode="auto">
                  <a:xfrm>
                    <a:off x="0" y="0"/>
                    <a:ext cx="2144395" cy="868776"/>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229F7" w14:textId="77777777" w:rsidR="00513B01" w:rsidRDefault="00513B01" w:rsidP="00FC3C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D3B24" w14:textId="594FA766" w:rsidR="00513B01" w:rsidRDefault="00A1086A" w:rsidP="00FC3C0F">
    <w:pPr>
      <w:pStyle w:val="Kopfzeile"/>
    </w:pPr>
    <w:r>
      <w:rPr>
        <w:noProof/>
        <w:lang w:eastAsia="de-DE" w:bidi="ar-SA"/>
      </w:rPr>
      <mc:AlternateContent>
        <mc:Choice Requires="wps">
          <w:drawing>
            <wp:anchor distT="0" distB="0" distL="114300" distR="114300" simplePos="0" relativeHeight="251670016" behindDoc="0" locked="0" layoutInCell="0" allowOverlap="1" wp14:anchorId="2E43369D" wp14:editId="36724862">
              <wp:simplePos x="0" y="0"/>
              <wp:positionH relativeFrom="page">
                <wp:posOffset>6660515</wp:posOffset>
              </wp:positionH>
              <wp:positionV relativeFrom="page">
                <wp:posOffset>363855</wp:posOffset>
              </wp:positionV>
              <wp:extent cx="897255" cy="172085"/>
              <wp:effectExtent l="0" t="0" r="0" b="0"/>
              <wp:wrapNone/>
              <wp:docPr id="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255" cy="172085"/>
                      </a:xfrm>
                      <a:prstGeom prst="rect">
                        <a:avLst/>
                      </a:prstGeom>
                      <a:solidFill>
                        <a:srgbClr val="0084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886F34" w14:textId="77777777" w:rsidR="00513B01" w:rsidRPr="006A2163" w:rsidRDefault="003D025A" w:rsidP="00FC3C0F">
                          <w:pPr>
                            <w:rPr>
                              <w:color w:val="FFFFFF" w:themeColor="background1"/>
                            </w:rPr>
                          </w:pPr>
                          <w:r w:rsidRPr="006A2163">
                            <w:rPr>
                              <w:color w:val="FFFFFF" w:themeColor="background1"/>
                            </w:rPr>
                            <w:fldChar w:fldCharType="begin"/>
                          </w:r>
                          <w:r w:rsidR="00513B01" w:rsidRPr="006A2163">
                            <w:rPr>
                              <w:color w:val="FFFFFF" w:themeColor="background1"/>
                            </w:rPr>
                            <w:instrText xml:space="preserve"> PAGE   \* MERGEFORMAT </w:instrText>
                          </w:r>
                          <w:r w:rsidRPr="006A2163">
                            <w:rPr>
                              <w:color w:val="FFFFFF" w:themeColor="background1"/>
                            </w:rPr>
                            <w:fldChar w:fldCharType="separate"/>
                          </w:r>
                          <w:r w:rsidR="00CA6B66">
                            <w:rPr>
                              <w:noProof/>
                              <w:color w:val="FFFFFF" w:themeColor="background1"/>
                            </w:rPr>
                            <w:t>VII</w:t>
                          </w:r>
                          <w:r w:rsidRPr="006A2163">
                            <w:rPr>
                              <w:noProof/>
                              <w:color w:val="FFFFFF" w:themeColor="background1"/>
                            </w:rPr>
                            <w:fldChar w:fldCharType="end"/>
                          </w:r>
                        </w:p>
                      </w:txbxContent>
                    </wps:txbx>
                    <wps:bodyPr rot="0" vert="horz" wrap="square" lIns="91440" tIns="0" rIns="91440" bIns="0" anchor="ctr" anchorCtr="0" upright="1">
                      <a:noAutofit/>
                    </wps:bodyPr>
                  </wps:wsp>
                </a:graphicData>
              </a:graphic>
              <wp14:sizeRelH relativeFrom="rightMargin">
                <wp14:pctWidth>100000</wp14:pctWidth>
              </wp14:sizeRelH>
              <wp14:sizeRelV relativeFrom="page">
                <wp14:pctHeight>0</wp14:pctHeight>
              </wp14:sizeRelV>
            </wp:anchor>
          </w:drawing>
        </mc:Choice>
        <mc:Fallback>
          <w:pict>
            <v:shapetype w14:anchorId="2E43369D" id="_x0000_t202" coordsize="21600,21600" o:spt="202" path="m,l,21600r21600,l21600,xe">
              <v:stroke joinstyle="miter"/>
              <v:path gradientshapeok="t" o:connecttype="rect"/>
            </v:shapetype>
            <v:shape id="Text Box 30" o:spid="_x0000_s1028" type="#_x0000_t202" style="position:absolute;left:0;text-align:left;margin-left:524.45pt;margin-top:28.65pt;width:70.65pt;height:13.55pt;z-index:251670016;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" o:allowincell="f" fillcolor="#00844d" stroked="f">
              <v:textbox inset=",0,,0">
                <w:txbxContent>
                  <w:p w14:paraId="47886F34" w14:textId="77777777" w:rsidR="00513B01" w:rsidRPr="006A2163" w:rsidRDefault="003D025A" w:rsidP="00FC3C0F">
                    <w:pPr>
                      <w:rPr>
                        <w:color w:val="FFFFFF" w:themeColor="background1"/>
                      </w:rPr>
                    </w:pPr>
                    <w:r w:rsidRPr="006A2163">
                      <w:rPr>
                        <w:color w:val="FFFFFF" w:themeColor="background1"/>
                      </w:rPr>
                      <w:fldChar w:fldCharType="begin"/>
                    </w:r>
                    <w:r w:rsidR="00513B01" w:rsidRPr="006A2163">
                      <w:rPr>
                        <w:color w:val="FFFFFF" w:themeColor="background1"/>
                      </w:rPr>
                      <w:instrText xml:space="preserve"> PAGE   \* MERGEFORMAT </w:instrText>
                    </w:r>
                    <w:r w:rsidRPr="006A2163">
                      <w:rPr>
                        <w:color w:val="FFFFFF" w:themeColor="background1"/>
                      </w:rPr>
                      <w:fldChar w:fldCharType="separate"/>
                    </w:r>
                    <w:r w:rsidR="00CA6B66">
                      <w:rPr>
                        <w:noProof/>
                        <w:color w:val="FFFFFF" w:themeColor="background1"/>
                      </w:rPr>
                      <w:t>VII</w:t>
                    </w:r>
                    <w:r w:rsidRPr="006A2163">
                      <w:rPr>
                        <w:noProof/>
                        <w:color w:val="FFFFFF" w:themeColor="background1"/>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77F88" w14:textId="2C15FEAA" w:rsidR="00513B01" w:rsidRDefault="00A1086A" w:rsidP="00FC3C0F">
    <w:pPr>
      <w:pStyle w:val="Kopfzeile"/>
    </w:pPr>
    <w:r>
      <w:rPr>
        <w:noProof/>
        <w:lang w:eastAsia="de-DE" w:bidi="ar-SA"/>
      </w:rPr>
      <mc:AlternateContent>
        <mc:Choice Requires="wps">
          <w:drawing>
            <wp:anchor distT="0" distB="0" distL="114300" distR="114300" simplePos="0" relativeHeight="251664896" behindDoc="0" locked="0" layoutInCell="0" allowOverlap="1" wp14:anchorId="6392E0E7" wp14:editId="56022A1A">
              <wp:simplePos x="0" y="0"/>
              <wp:positionH relativeFrom="page">
                <wp:posOffset>68986400</wp:posOffset>
              </wp:positionH>
              <wp:positionV relativeFrom="page">
                <wp:posOffset>0</wp:posOffset>
              </wp:positionV>
              <wp:extent cx="900430" cy="170815"/>
              <wp:effectExtent l="0" t="0" r="0" b="0"/>
              <wp:wrapNone/>
              <wp:docPr id="2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70815"/>
                      </a:xfrm>
                      <a:prstGeom prst="rect">
                        <a:avLst/>
                      </a:prstGeom>
                      <a:solidFill>
                        <a:srgbClr val="C050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9723AD" w14:textId="77777777" w:rsidR="00513B01" w:rsidRDefault="003D025A" w:rsidP="00FC3C0F">
                          <w:pPr>
                            <w:rPr>
                              <w:color w:val="FFFFFF"/>
                            </w:rPr>
                          </w:pPr>
                          <w:r>
                            <w:fldChar w:fldCharType="begin"/>
                          </w:r>
                          <w:r w:rsidR="00513B01">
                            <w:instrText xml:space="preserve"> PAGE   \* MERGEFORMAT </w:instrText>
                          </w:r>
                          <w:r>
                            <w:fldChar w:fldCharType="separate"/>
                          </w:r>
                          <w:r w:rsidR="004A0633" w:rsidRPr="004A0633">
                            <w:rPr>
                              <w:noProof/>
                              <w:color w:val="FFFFFF"/>
                            </w:rPr>
                            <w:t>XI</w:t>
                          </w:r>
                          <w:r>
                            <w:rPr>
                              <w:noProof/>
                              <w:color w:val="FFFFFF"/>
                            </w:rPr>
                            <w:fldChar w:fldCharType="end"/>
                          </w:r>
                        </w:p>
                      </w:txbxContent>
                    </wps:txbx>
                    <wps:bodyPr rot="0" vert="horz" wrap="square" lIns="91440" tIns="0" rIns="91440" bIns="0" anchor="ctr" anchorCtr="0" upright="1">
                      <a:noAutofit/>
                    </wps:bodyPr>
                  </wps:wsp>
                </a:graphicData>
              </a:graphic>
              <wp14:sizeRelH relativeFrom="rightMargin">
                <wp14:pctWidth>100000</wp14:pctWidth>
              </wp14:sizeRelH>
              <wp14:sizeRelV relativeFrom="page">
                <wp14:pctHeight>0</wp14:pctHeight>
              </wp14:sizeRelV>
            </wp:anchor>
          </w:drawing>
        </mc:Choice>
        <mc:Fallback>
          <w:pict>
            <v:shapetype w14:anchorId="6392E0E7" id="_x0000_t202" coordsize="21600,21600" o:spt="202" path="m,l,21600r21600,l21600,xe">
              <v:stroke joinstyle="miter"/>
              <v:path gradientshapeok="t" o:connecttype="rect"/>
            </v:shapetype>
            <v:shape id="Text Box 60" o:spid="_x0000_s1029" type="#_x0000_t202" style="position:absolute;left:0;text-align:left;margin-left:5432pt;margin-top:0;width:70.9pt;height:13.45pt;z-index:251664896;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" o:allowincell="f" fillcolor="#c0504d" stroked="f">
              <v:textbox inset=",0,,0">
                <w:txbxContent>
                  <w:p w14:paraId="359723AD" w14:textId="77777777" w:rsidR="00513B01" w:rsidRDefault="003D025A" w:rsidP="00FC3C0F">
                    <w:pPr>
                      <w:rPr>
                        <w:color w:val="FFFFFF"/>
                      </w:rPr>
                    </w:pPr>
                    <w:r>
                      <w:fldChar w:fldCharType="begin"/>
                    </w:r>
                    <w:r w:rsidR="00513B01">
                      <w:instrText xml:space="preserve"> PAGE   \* MERGEFORMAT </w:instrText>
                    </w:r>
                    <w:r>
                      <w:fldChar w:fldCharType="separate"/>
                    </w:r>
                    <w:r w:rsidR="004A0633" w:rsidRPr="004A0633">
                      <w:rPr>
                        <w:noProof/>
                        <w:color w:val="FFFFFF"/>
                      </w:rPr>
                      <w:t>XI</w:t>
                    </w:r>
                    <w:r>
                      <w:rPr>
                        <w:noProof/>
                        <w:color w:val="FFFFFF"/>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3CAF5" w14:textId="55338E80" w:rsidR="00513B01" w:rsidRDefault="00A1086A" w:rsidP="00FC3C0F">
    <w:pPr>
      <w:pStyle w:val="Kopfzeile"/>
    </w:pPr>
    <w:r>
      <w:rPr>
        <w:noProof/>
        <w:lang w:eastAsia="de-DE" w:bidi="ar-SA"/>
      </w:rPr>
      <mc:AlternateContent>
        <mc:Choice Requires="wps">
          <w:drawing>
            <wp:anchor distT="0" distB="0" distL="114300" distR="114300" simplePos="0" relativeHeight="251672064" behindDoc="0" locked="0" layoutInCell="0" allowOverlap="1" wp14:anchorId="14CADCC8" wp14:editId="245B14A4">
              <wp:simplePos x="0" y="0"/>
              <wp:positionH relativeFrom="page">
                <wp:posOffset>68986400</wp:posOffset>
              </wp:positionH>
              <wp:positionV relativeFrom="page">
                <wp:posOffset>0</wp:posOffset>
              </wp:positionV>
              <wp:extent cx="900430" cy="170815"/>
              <wp:effectExtent l="0" t="0" r="0" b="0"/>
              <wp:wrapNone/>
              <wp:docPr id="6"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70815"/>
                      </a:xfrm>
                      <a:prstGeom prst="rect">
                        <a:avLst/>
                      </a:prstGeom>
                      <a:solidFill>
                        <a:srgbClr val="C050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19CF7E" w14:textId="77777777" w:rsidR="00513B01" w:rsidRDefault="003D025A" w:rsidP="00FC3C0F">
                          <w:pPr>
                            <w:rPr>
                              <w:color w:val="FFFFFF"/>
                            </w:rPr>
                          </w:pPr>
                          <w:r>
                            <w:fldChar w:fldCharType="begin"/>
                          </w:r>
                          <w:r w:rsidR="00513B01">
                            <w:instrText xml:space="preserve"> PAGE   \* MERGEFORMAT </w:instrText>
                          </w:r>
                          <w:r>
                            <w:fldChar w:fldCharType="separate"/>
                          </w:r>
                          <w:r w:rsidR="004A0633" w:rsidRPr="004A0633">
                            <w:rPr>
                              <w:noProof/>
                              <w:color w:val="FFFFFF"/>
                            </w:rPr>
                            <w:t>XIII</w:t>
                          </w:r>
                          <w:r>
                            <w:rPr>
                              <w:noProof/>
                              <w:color w:val="FFFFFF"/>
                            </w:rPr>
                            <w:fldChar w:fldCharType="end"/>
                          </w:r>
                        </w:p>
                      </w:txbxContent>
                    </wps:txbx>
                    <wps:bodyPr rot="0" vert="horz" wrap="square" lIns="91440" tIns="0" rIns="91440" bIns="0" anchor="ctr" anchorCtr="0" upright="1">
                      <a:noAutofit/>
                    </wps:bodyPr>
                  </wps:wsp>
                </a:graphicData>
              </a:graphic>
              <wp14:sizeRelH relativeFrom="rightMargin">
                <wp14:pctWidth>100000</wp14:pctWidth>
              </wp14:sizeRelH>
              <wp14:sizeRelV relativeFrom="page">
                <wp14:pctHeight>0</wp14:pctHeight>
              </wp14:sizeRelV>
            </wp:anchor>
          </w:drawing>
        </mc:Choice>
        <mc:Fallback>
          <w:pict>
            <v:shapetype w14:anchorId="14CADCC8" id="_x0000_t202" coordsize="21600,21600" o:spt="202" path="m,l,21600r21600,l21600,xe">
              <v:stroke joinstyle="miter"/>
              <v:path gradientshapeok="t" o:connecttype="rect"/>
            </v:shapetype>
            <v:shape id="_x0000_s1030" type="#_x0000_t202" style="position:absolute;left:0;text-align:left;margin-left:5432pt;margin-top:0;width:70.9pt;height:13.45pt;z-index:25167206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" o:allowincell="f" fillcolor="#c0504d" stroked="f">
              <v:textbox inset=",0,,0">
                <w:txbxContent>
                  <w:p w14:paraId="0019CF7E" w14:textId="77777777" w:rsidR="00513B01" w:rsidRDefault="003D025A" w:rsidP="00FC3C0F">
                    <w:pPr>
                      <w:rPr>
                        <w:color w:val="FFFFFF"/>
                      </w:rPr>
                    </w:pPr>
                    <w:r>
                      <w:fldChar w:fldCharType="begin"/>
                    </w:r>
                    <w:r w:rsidR="00513B01">
                      <w:instrText xml:space="preserve"> PAGE   \* MERGEFORMAT </w:instrText>
                    </w:r>
                    <w:r>
                      <w:fldChar w:fldCharType="separate"/>
                    </w:r>
                    <w:r w:rsidR="004A0633" w:rsidRPr="004A0633">
                      <w:rPr>
                        <w:noProof/>
                        <w:color w:val="FFFFFF"/>
                      </w:rPr>
                      <w:t>XIII</w:t>
                    </w:r>
                    <w:r>
                      <w:rPr>
                        <w:noProof/>
                        <w:color w:val="FFFFFF"/>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5F4F8" w14:textId="13B1D212" w:rsidR="00513B01" w:rsidRDefault="00A1086A" w:rsidP="00FC3C0F">
    <w:pPr>
      <w:pStyle w:val="Kopfzeile"/>
    </w:pPr>
    <w:r>
      <w:rPr>
        <w:noProof/>
        <w:lang w:eastAsia="de-DE" w:bidi="ar-SA"/>
      </w:rPr>
      <mc:AlternateContent>
        <mc:Choice Requires="wps">
          <w:drawing>
            <wp:anchor distT="0" distB="0" distL="114300" distR="114300" simplePos="0" relativeHeight="251656704" behindDoc="0" locked="0" layoutInCell="0" allowOverlap="1" wp14:anchorId="4584967C" wp14:editId="111953D5">
              <wp:simplePos x="0" y="0"/>
              <wp:positionH relativeFrom="page">
                <wp:posOffset>900430</wp:posOffset>
              </wp:positionH>
              <wp:positionV relativeFrom="page">
                <wp:posOffset>363855</wp:posOffset>
              </wp:positionV>
              <wp:extent cx="5939155" cy="172085"/>
              <wp:effectExtent l="0" t="0" r="0" b="0"/>
              <wp:wrapNone/>
              <wp:docPr id="2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43879" w14:textId="77777777" w:rsidR="00513B01" w:rsidRDefault="00513B01" w:rsidP="00FC3C0F"/>
                      </w:txbxContent>
                    </wps:txbx>
                    <wps:bodyPr rot="0" vert="horz" wrap="square" lIns="91440" tIns="0" rIns="91440" bIns="0" anchor="ctr" anchorCtr="0" upright="1">
                      <a:noAutofit/>
                    </wps:bodyPr>
                  </wps:wsp>
                </a:graphicData>
              </a:graphic>
              <wp14:sizeRelH relativeFrom="margin">
                <wp14:pctWidth>100000</wp14:pctWidth>
              </wp14:sizeRelH>
              <wp14:sizeRelV relativeFrom="page">
                <wp14:pctHeight>0</wp14:pctHeight>
              </wp14:sizeRelV>
            </wp:anchor>
          </w:drawing>
        </mc:Choice>
        <mc:Fallback>
          <w:pict>
            <v:shapetype w14:anchorId="4584967C" id="_x0000_t202" coordsize="21600,21600" o:spt="202" path="m,l,21600r21600,l21600,xe">
              <v:stroke joinstyle="miter"/>
              <v:path gradientshapeok="t" o:connecttype="rect"/>
            </v:shapetype>
            <v:shape id="Text Box 29" o:spid="_x0000_s1031" type="#_x0000_t202" style="position:absolute;left:0;text-align:left;margin-left:70.9pt;margin-top:28.65pt;width:467.65pt;height:13.55pt;z-index:25165670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" o:allowincell="f" filled="f" stroked="f">
              <v:textbox inset=",0,,0">
                <w:txbxContent>
                  <w:p w14:paraId="37543879" w14:textId="77777777" w:rsidR="00513B01" w:rsidRDefault="00513B01" w:rsidP="00FC3C0F"/>
                </w:txbxContent>
              </v:textbox>
              <w10:wrap anchorx="page" anchory="page"/>
            </v:shape>
          </w:pict>
        </mc:Fallback>
      </mc:AlternateContent>
    </w:r>
    <w:r>
      <w:rPr>
        <w:noProof/>
        <w:lang w:eastAsia="de-DE" w:bidi="ar-SA"/>
      </w:rPr>
      <mc:AlternateContent>
        <mc:Choice Requires="wps">
          <w:drawing>
            <wp:anchor distT="0" distB="0" distL="114300" distR="114300" simplePos="0" relativeHeight="251655680" behindDoc="0" locked="0" layoutInCell="0" allowOverlap="1" wp14:anchorId="0A8DE4DF" wp14:editId="5DB2475D">
              <wp:simplePos x="0" y="0"/>
              <wp:positionH relativeFrom="page">
                <wp:posOffset>0</wp:posOffset>
              </wp:positionH>
              <wp:positionV relativeFrom="page">
                <wp:posOffset>363855</wp:posOffset>
              </wp:positionV>
              <wp:extent cx="900430" cy="172085"/>
              <wp:effectExtent l="0" t="0" r="0" b="0"/>
              <wp:wrapNone/>
              <wp:docPr id="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72085"/>
                      </a:xfrm>
                      <a:prstGeom prst="rect">
                        <a:avLst/>
                      </a:prstGeom>
                      <a:solidFill>
                        <a:srgbClr val="0084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8286A4" w14:textId="77777777" w:rsidR="00513B01" w:rsidRDefault="003D025A" w:rsidP="00FC3C0F">
                          <w:pPr>
                            <w:rPr>
                              <w:color w:val="FFFFFF"/>
                            </w:rPr>
                          </w:pPr>
                          <w:r>
                            <w:fldChar w:fldCharType="begin"/>
                          </w:r>
                          <w:r w:rsidR="00513B01">
                            <w:instrText xml:space="preserve"> PAGE   \* MERGEFORMAT </w:instrText>
                          </w:r>
                          <w:r>
                            <w:fldChar w:fldCharType="separate"/>
                          </w:r>
                          <w:r w:rsidR="004A0633" w:rsidRPr="004A0633">
                            <w:rPr>
                              <w:noProof/>
                              <w:color w:val="FFFFFF"/>
                            </w:rPr>
                            <w:t>2</w:t>
                          </w:r>
                          <w:r>
                            <w:rPr>
                              <w:noProof/>
                              <w:color w:val="FFFFFF"/>
                            </w:rPr>
                            <w:fldChar w:fldCharType="end"/>
                          </w:r>
                        </w:p>
                      </w:txbxContent>
                    </wps:txbx>
                    <wps:bodyPr rot="0" vert="horz" wrap="square" lIns="91440" tIns="0" rIns="91440" bIns="0" anchor="ctr" anchorCtr="0" upright="1">
                      <a:noAutofit/>
                    </wps:bodyPr>
                  </wps:wsp>
                </a:graphicData>
              </a:graphic>
              <wp14:sizeRelH relativeFrom="leftMargin">
                <wp14:pctWidth>100000</wp14:pctWidth>
              </wp14:sizeRelH>
              <wp14:sizeRelV relativeFrom="page">
                <wp14:pctHeight>0</wp14:pctHeight>
              </wp14:sizeRelV>
            </wp:anchor>
          </w:drawing>
        </mc:Choice>
        <mc:Fallback>
          <w:pict>
            <v:shape w14:anchorId="0A8DE4DF" id="Text Box 28" o:spid="_x0000_s1032" type="#_x0000_t202" style="position:absolute;left:0;text-align:left;margin-left:0;margin-top:28.65pt;width:70.9pt;height:13.55pt;z-index:251655680;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" o:allowincell="f" fillcolor="#00844d" stroked="f">
              <v:textbox inset=",0,,0">
                <w:txbxContent>
                  <w:p w14:paraId="758286A4" w14:textId="77777777" w:rsidR="00513B01" w:rsidRDefault="003D025A" w:rsidP="00FC3C0F">
                    <w:pPr>
                      <w:rPr>
                        <w:color w:val="FFFFFF"/>
                      </w:rPr>
                    </w:pPr>
                    <w:r>
                      <w:fldChar w:fldCharType="begin"/>
                    </w:r>
                    <w:r w:rsidR="00513B01">
                      <w:instrText xml:space="preserve"> PAGE   \* MERGEFORMAT </w:instrText>
                    </w:r>
                    <w:r>
                      <w:fldChar w:fldCharType="separate"/>
                    </w:r>
                    <w:r w:rsidR="004A0633" w:rsidRPr="004A0633">
                      <w:rPr>
                        <w:noProof/>
                        <w:color w:val="FFFFFF"/>
                      </w:rPr>
                      <w:t>2</w:t>
                    </w:r>
                    <w:r>
                      <w:rPr>
                        <w:noProof/>
                        <w:color w:val="FFFFFF"/>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45E41" w14:textId="2E2E3C06" w:rsidR="00513B01" w:rsidRDefault="00A1086A" w:rsidP="00FC3C0F">
    <w:pPr>
      <w:pStyle w:val="Kopfzeile"/>
    </w:pPr>
    <w:r>
      <w:rPr>
        <w:noProof/>
        <w:lang w:eastAsia="de-DE" w:bidi="ar-SA"/>
      </w:rPr>
      <mc:AlternateContent>
        <mc:Choice Requires="wps">
          <w:drawing>
            <wp:anchor distT="0" distB="0" distL="114300" distR="114300" simplePos="0" relativeHeight="251681280" behindDoc="0" locked="0" layoutInCell="0" allowOverlap="1" wp14:anchorId="0091FFFB" wp14:editId="26372FB7">
              <wp:simplePos x="0" y="0"/>
              <wp:positionH relativeFrom="margin">
                <wp:align>left</wp:align>
              </wp:positionH>
              <wp:positionV relativeFrom="topMargin">
                <wp:align>center</wp:align>
              </wp:positionV>
              <wp:extent cx="5934710" cy="160020"/>
              <wp:effectExtent l="0" t="0" r="0" b="0"/>
              <wp:wrapNone/>
              <wp:docPr id="475" name="Textfeld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710" cy="16002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74526" w14:textId="090FA458" w:rsidR="00FC3C0F" w:rsidRDefault="005438BB">
                          <w:pPr>
                            <w:spacing w:after="0" w:line="240" w:lineRule="auto"/>
                            <w:jc w:val="right"/>
                          </w:pPr>
                          <w:r>
                            <w:fldChar w:fldCharType="begin"/>
                          </w:r>
                          <w:r>
                            <w:instrText xml:space="preserve"> STYLEREF  "1" </w:instrText>
                          </w:r>
                          <w:r>
                            <w:fldChar w:fldCharType="separate"/>
                          </w:r>
                          <w:r w:rsidR="00E4277B">
                            <w:rPr>
                              <w:noProof/>
                            </w:rPr>
                            <w:t>Kapitel 2</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091FFFB" id="_x0000_t202" coordsize="21600,21600" o:spt="202" path="m,l,21600r21600,l21600,xe">
              <v:stroke joinstyle="miter"/>
              <v:path gradientshapeok="t" o:connecttype="rect"/>
            </v:shapetype>
            <v:shape id="Textfeld 475" o:spid="_x0000_s1033" type="#_x0000_t202" style="position:absolute;left:0;text-align:left;margin-left:0;margin-top:0;width:467.3pt;height:12.6pt;z-index:25168128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" o:allowincell="f" filled="f" stroked="f">
              <v:textbox style="mso-fit-shape-to-text:t" inset=",0,,0">
                <w:txbxContent>
                  <w:p w14:paraId="23774526" w14:textId="090FA458" w:rsidR="00FC3C0F" w:rsidRDefault="005438BB">
                    <w:pPr>
                      <w:spacing w:after="0" w:line="240" w:lineRule="auto"/>
                      <w:jc w:val="right"/>
                    </w:pPr>
                    <w:r>
                      <w:fldChar w:fldCharType="begin"/>
                    </w:r>
                    <w:r>
                      <w:instrText xml:space="preserve"> STYLEREF  "1" </w:instrText>
                    </w:r>
                    <w:r>
                      <w:fldChar w:fldCharType="separate"/>
                    </w:r>
                    <w:r w:rsidR="00E4277B">
                      <w:rPr>
                        <w:noProof/>
                      </w:rPr>
                      <w:t>Kapitel 2</w:t>
                    </w:r>
                    <w:r>
                      <w:rPr>
                        <w:noProof/>
                      </w:rPr>
                      <w:fldChar w:fldCharType="end"/>
                    </w:r>
                  </w:p>
                </w:txbxContent>
              </v:textbox>
              <w10:wrap anchorx="margin" anchory="margin"/>
            </v:shape>
          </w:pict>
        </mc:Fallback>
      </mc:AlternateContent>
    </w:r>
    <w:r>
      <w:rPr>
        <w:noProof/>
        <w:lang w:eastAsia="de-DE" w:bidi="ar-SA"/>
      </w:rPr>
      <mc:AlternateContent>
        <mc:Choice Requires="wps">
          <w:drawing>
            <wp:anchor distT="0" distB="0" distL="114300" distR="114300" simplePos="0" relativeHeight="251680256" behindDoc="0" locked="0" layoutInCell="0" allowOverlap="1" wp14:anchorId="7C15DFCD" wp14:editId="60358FF4">
              <wp:simplePos x="0" y="0"/>
              <wp:positionH relativeFrom="page">
                <wp:align>right</wp:align>
              </wp:positionH>
              <wp:positionV relativeFrom="topMargin">
                <wp:align>center</wp:align>
              </wp:positionV>
              <wp:extent cx="895985" cy="160020"/>
              <wp:effectExtent l="0" t="0" r="0" b="0"/>
              <wp:wrapNone/>
              <wp:docPr id="3" name="Textfeld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985" cy="160020"/>
                      </a:xfrm>
                      <a:prstGeom prst="rect">
                        <a:avLst/>
                      </a:prstGeom>
                      <a:solidFill>
                        <a:srgbClr val="0084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651FC4" w14:textId="77777777" w:rsidR="00FC3C0F" w:rsidRDefault="003D025A">
                          <w:pPr>
                            <w:spacing w:after="0" w:line="240" w:lineRule="auto"/>
                            <w:rPr>
                              <w:color w:val="FFFFFF" w:themeColor="background1"/>
                            </w:rPr>
                          </w:pPr>
                          <w:r>
                            <w:fldChar w:fldCharType="begin"/>
                          </w:r>
                          <w:r w:rsidR="00FC3C0F">
                            <w:instrText>PAGE   \* MERGEFORMAT</w:instrText>
                          </w:r>
                          <w:r>
                            <w:fldChar w:fldCharType="separate"/>
                          </w:r>
                          <w:r w:rsidR="00CA6B66" w:rsidRPr="00CA6B66">
                            <w:rPr>
                              <w:noProof/>
                              <w:color w:val="FFFFFF" w:themeColor="background1"/>
                            </w:rPr>
                            <w:t>7</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C15DFCD" id="Textfeld 476" o:spid="_x0000_s1034" type="#_x0000_t202" style="position:absolute;left:0;text-align:left;margin-left:19.35pt;margin-top:0;width:70.55pt;height:12.6pt;z-index:251680256;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" o:allowincell="f" fillcolor="#00844d" stroked="f">
              <v:textbox style="mso-fit-shape-to-text:t" inset=",0,,0">
                <w:txbxContent>
                  <w:p w14:paraId="12651FC4" w14:textId="77777777" w:rsidR="00FC3C0F" w:rsidRDefault="003D025A">
                    <w:pPr>
                      <w:spacing w:after="0" w:line="240" w:lineRule="auto"/>
                      <w:rPr>
                        <w:color w:val="FFFFFF" w:themeColor="background1"/>
                      </w:rPr>
                    </w:pPr>
                    <w:r>
                      <w:fldChar w:fldCharType="begin"/>
                    </w:r>
                    <w:r w:rsidR="00FC3C0F">
                      <w:instrText>PAGE   \* MERGEFORMAT</w:instrText>
                    </w:r>
                    <w:r>
                      <w:fldChar w:fldCharType="separate"/>
                    </w:r>
                    <w:r w:rsidR="00CA6B66" w:rsidRPr="00CA6B66">
                      <w:rPr>
                        <w:noProof/>
                        <w:color w:val="FFFFFF" w:themeColor="background1"/>
                      </w:rPr>
                      <w:t>7</w:t>
                    </w:r>
                    <w:r>
                      <w:rPr>
                        <w:color w:val="FFFFFF" w:themeColor="background1"/>
                      </w:rPr>
                      <w:fldChar w:fldCharType="end"/>
                    </w:r>
                  </w:p>
                </w:txbxContent>
              </v:textbox>
              <w10:wrap anchorx="page"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29751" w14:textId="77777777" w:rsidR="00513B01" w:rsidRDefault="00513B01" w:rsidP="00FC3C0F">
    <w:pPr>
      <w:pStyle w:val="Kopfzeil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B239A" w14:textId="26F8CF69" w:rsidR="00513B01" w:rsidRDefault="00A1086A" w:rsidP="00FC3C0F">
    <w:pPr>
      <w:pStyle w:val="Kopfzeile"/>
    </w:pPr>
    <w:r>
      <w:rPr>
        <w:noProof/>
        <w:lang w:eastAsia="de-DE" w:bidi="ar-SA"/>
      </w:rPr>
      <mc:AlternateContent>
        <mc:Choice Requires="wps">
          <w:drawing>
            <wp:anchor distT="0" distB="0" distL="114300" distR="114300" simplePos="0" relativeHeight="251675136" behindDoc="0" locked="0" layoutInCell="0" allowOverlap="1" wp14:anchorId="6E37AE56" wp14:editId="57F32C56">
              <wp:simplePos x="0" y="0"/>
              <wp:positionH relativeFrom="page">
                <wp:posOffset>900430</wp:posOffset>
              </wp:positionH>
              <wp:positionV relativeFrom="page">
                <wp:posOffset>363855</wp:posOffset>
              </wp:positionV>
              <wp:extent cx="5939155" cy="172085"/>
              <wp:effectExtent l="0" t="0" r="0" b="0"/>
              <wp:wrapNone/>
              <wp:docPr id="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C760C" w14:textId="77777777" w:rsidR="00513B01" w:rsidRDefault="00513B01" w:rsidP="00FC3C0F"/>
                      </w:txbxContent>
                    </wps:txbx>
                    <wps:bodyPr rot="0" vert="horz" wrap="square" lIns="91440" tIns="0" rIns="91440" bIns="0" anchor="ctr" anchorCtr="0" upright="1">
                      <a:noAutofit/>
                    </wps:bodyPr>
                  </wps:wsp>
                </a:graphicData>
              </a:graphic>
              <wp14:sizeRelH relativeFrom="margin">
                <wp14:pctWidth>100000</wp14:pctWidth>
              </wp14:sizeRelH>
              <wp14:sizeRelV relativeFrom="page">
                <wp14:pctHeight>0</wp14:pctHeight>
              </wp14:sizeRelV>
            </wp:anchor>
          </w:drawing>
        </mc:Choice>
        <mc:Fallback>
          <w:pict>
            <v:shapetype w14:anchorId="6E37AE56" id="_x0000_t202" coordsize="21600,21600" o:spt="202" path="m,l,21600r21600,l21600,xe">
              <v:stroke joinstyle="miter"/>
              <v:path gradientshapeok="t" o:connecttype="rect"/>
            </v:shapetype>
            <v:shape id="_x0000_s1035" type="#_x0000_t202" style="position:absolute;left:0;text-align:left;margin-left:70.9pt;margin-top:28.65pt;width:467.65pt;height:13.55pt;z-index:251675136;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" o:allowincell="f" filled="f" stroked="f">
              <v:textbox inset=",0,,0">
                <w:txbxContent>
                  <w:p w14:paraId="70FC760C" w14:textId="77777777" w:rsidR="00513B01" w:rsidRDefault="00513B01" w:rsidP="00FC3C0F"/>
                </w:txbxContent>
              </v:textbox>
              <w10:wrap anchorx="page" anchory="page"/>
            </v:shape>
          </w:pict>
        </mc:Fallback>
      </mc:AlternateContent>
    </w:r>
    <w:r>
      <w:rPr>
        <w:noProof/>
        <w:lang w:eastAsia="de-DE" w:bidi="ar-SA"/>
      </w:rPr>
      <mc:AlternateContent>
        <mc:Choice Requires="wps">
          <w:drawing>
            <wp:anchor distT="0" distB="0" distL="114300" distR="114300" simplePos="0" relativeHeight="251674112" behindDoc="0" locked="0" layoutInCell="0" allowOverlap="1" wp14:anchorId="69281027" wp14:editId="3A975D64">
              <wp:simplePos x="0" y="0"/>
              <wp:positionH relativeFrom="page">
                <wp:posOffset>0</wp:posOffset>
              </wp:positionH>
              <wp:positionV relativeFrom="page">
                <wp:posOffset>363855</wp:posOffset>
              </wp:positionV>
              <wp:extent cx="900430" cy="172085"/>
              <wp:effectExtent l="0" t="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72085"/>
                      </a:xfrm>
                      <a:prstGeom prst="rect">
                        <a:avLst/>
                      </a:prstGeom>
                      <a:solidFill>
                        <a:srgbClr val="0084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C5AEA7" w14:textId="77777777" w:rsidR="00513B01" w:rsidRDefault="003D025A" w:rsidP="00FC3C0F">
                          <w:pPr>
                            <w:rPr>
                              <w:color w:val="FFFFFF"/>
                            </w:rPr>
                          </w:pPr>
                          <w:r>
                            <w:fldChar w:fldCharType="begin"/>
                          </w:r>
                          <w:r w:rsidR="00513B01">
                            <w:instrText xml:space="preserve"> PAGE   \* MERGEFORMAT </w:instrText>
                          </w:r>
                          <w:r>
                            <w:fldChar w:fldCharType="separate"/>
                          </w:r>
                          <w:r w:rsidR="00CA6B66" w:rsidRPr="00CA6B66">
                            <w:rPr>
                              <w:noProof/>
                              <w:color w:val="FFFFFF"/>
                            </w:rPr>
                            <w:t>6</w:t>
                          </w:r>
                          <w:r>
                            <w:rPr>
                              <w:noProof/>
                              <w:color w:val="FFFFFF"/>
                            </w:rPr>
                            <w:fldChar w:fldCharType="end"/>
                          </w:r>
                        </w:p>
                      </w:txbxContent>
                    </wps:txbx>
                    <wps:bodyPr rot="0" vert="horz" wrap="square" lIns="91440" tIns="0" rIns="91440" bIns="0" anchor="ctr" anchorCtr="0" upright="1">
                      <a:noAutofit/>
                    </wps:bodyPr>
                  </wps:wsp>
                </a:graphicData>
              </a:graphic>
              <wp14:sizeRelH relativeFrom="leftMargin">
                <wp14:pctWidth>100000</wp14:pctWidth>
              </wp14:sizeRelH>
              <wp14:sizeRelV relativeFrom="page">
                <wp14:pctHeight>0</wp14:pctHeight>
              </wp14:sizeRelV>
            </wp:anchor>
          </w:drawing>
        </mc:Choice>
        <mc:Fallback>
          <w:pict>
            <v:shape w14:anchorId="69281027" id="Text Box 6" o:spid="_x0000_s1036" type="#_x0000_t202" style="position:absolute;left:0;text-align:left;margin-left:0;margin-top:28.65pt;width:70.9pt;height:13.55pt;z-index:251674112;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" o:allowincell="f" fillcolor="#00844d" stroked="f">
              <v:textbox inset=",0,,0">
                <w:txbxContent>
                  <w:p w14:paraId="41C5AEA7" w14:textId="77777777" w:rsidR="00513B01" w:rsidRDefault="003D025A" w:rsidP="00FC3C0F">
                    <w:pPr>
                      <w:rPr>
                        <w:color w:val="FFFFFF"/>
                      </w:rPr>
                    </w:pPr>
                    <w:r>
                      <w:fldChar w:fldCharType="begin"/>
                    </w:r>
                    <w:r w:rsidR="00513B01">
                      <w:instrText xml:space="preserve"> PAGE   \* MERGEFORMAT </w:instrText>
                    </w:r>
                    <w:r>
                      <w:fldChar w:fldCharType="separate"/>
                    </w:r>
                    <w:r w:rsidR="00CA6B66" w:rsidRPr="00CA6B66">
                      <w:rPr>
                        <w:noProof/>
                        <w:color w:val="FFFFFF"/>
                      </w:rPr>
                      <w:t>6</w:t>
                    </w:r>
                    <w:r>
                      <w:rPr>
                        <w:noProof/>
                        <w:color w:val="FFFFFF"/>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283A9" w14:textId="5FF41C98" w:rsidR="00513B01" w:rsidRDefault="00A1086A" w:rsidP="00FC3C0F">
    <w:pPr>
      <w:pStyle w:val="Kopfzeile"/>
    </w:pPr>
    <w:r>
      <w:rPr>
        <w:noProof/>
        <w:lang w:eastAsia="de-DE" w:bidi="ar-SA"/>
      </w:rPr>
      <mc:AlternateContent>
        <mc:Choice Requires="wps">
          <w:drawing>
            <wp:anchor distT="0" distB="0" distL="114300" distR="114300" simplePos="0" relativeHeight="251678208" behindDoc="0" locked="0" layoutInCell="0" allowOverlap="1" wp14:anchorId="41008C33" wp14:editId="386042EC">
              <wp:simplePos x="0" y="0"/>
              <wp:positionH relativeFrom="page">
                <wp:posOffset>720725</wp:posOffset>
              </wp:positionH>
              <wp:positionV relativeFrom="page">
                <wp:posOffset>363855</wp:posOffset>
              </wp:positionV>
              <wp:extent cx="5939155" cy="172085"/>
              <wp:effectExtent l="0" t="0" r="0" b="0"/>
              <wp:wrapNone/>
              <wp:docPr id="2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C63C8" w14:textId="77777777" w:rsidR="00513B01" w:rsidRDefault="005438BB" w:rsidP="00FC3C0F">
                          <w:r>
                            <w:fldChar w:fldCharType="begin"/>
                          </w:r>
                          <w:r>
                            <w:instrText xml:space="preserve"> STYLEREF  "1" </w:instrText>
                          </w:r>
                          <w:r>
                            <w:fldChar w:fldCharType="separate"/>
                          </w:r>
                          <w:r w:rsidR="004A0633">
                            <w:rPr>
                              <w:noProof/>
                            </w:rPr>
                            <w:t>Kapitel 3</w:t>
                          </w:r>
                          <w:r>
                            <w:rPr>
                              <w:noProof/>
                            </w:rPr>
                            <w:fldChar w:fldCharType="end"/>
                          </w:r>
                        </w:p>
                      </w:txbxContent>
                    </wps:txbx>
                    <wps:bodyPr rot="0" vert="horz" wrap="square" lIns="91440" tIns="0" rIns="91440" bIns="0" anchor="ctr" anchorCtr="0" upright="1">
                      <a:noAutofit/>
                    </wps:bodyPr>
                  </wps:wsp>
                </a:graphicData>
              </a:graphic>
              <wp14:sizeRelH relativeFrom="margin">
                <wp14:pctWidth>100000</wp14:pctWidth>
              </wp14:sizeRelH>
              <wp14:sizeRelV relativeFrom="page">
                <wp14:pctHeight>0</wp14:pctHeight>
              </wp14:sizeRelV>
            </wp:anchor>
          </w:drawing>
        </mc:Choice>
        <mc:Fallback>
          <w:pict>
            <v:shapetype w14:anchorId="41008C33" id="_x0000_t202" coordsize="21600,21600" o:spt="202" path="m,l,21600r21600,l21600,xe">
              <v:stroke joinstyle="miter"/>
              <v:path gradientshapeok="t" o:connecttype="rect"/>
            </v:shapetype>
            <v:shape id="Text Box 27" o:spid="_x0000_s1037" type="#_x0000_t202" style="position:absolute;left:0;text-align:left;margin-left:56.75pt;margin-top:28.65pt;width:467.65pt;height:13.55pt;z-index:251678208;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" o:allowincell="f" filled="f" stroked="f">
              <v:textbox inset=",0,,0">
                <w:txbxContent>
                  <w:p w14:paraId="7F6C63C8" w14:textId="77777777" w:rsidR="00513B01" w:rsidRDefault="005438BB" w:rsidP="00FC3C0F">
                    <w:r>
                      <w:fldChar w:fldCharType="begin"/>
                    </w:r>
                    <w:r>
                      <w:instrText xml:space="preserve"> STYLEREF  "1" </w:instrText>
                    </w:r>
                    <w:r>
                      <w:fldChar w:fldCharType="separate"/>
                    </w:r>
                    <w:r w:rsidR="004A0633">
                      <w:rPr>
                        <w:noProof/>
                      </w:rPr>
                      <w:t>Kapitel 3</w:t>
                    </w:r>
                    <w:r>
                      <w:rPr>
                        <w:noProof/>
                      </w:rPr>
                      <w:fldChar w:fldCharType="end"/>
                    </w:r>
                  </w:p>
                </w:txbxContent>
              </v:textbox>
              <w10:wrap anchorx="page" anchory="page"/>
            </v:shape>
          </w:pict>
        </mc:Fallback>
      </mc:AlternateContent>
    </w:r>
    <w:r>
      <w:rPr>
        <w:noProof/>
        <w:lang w:eastAsia="de-DE" w:bidi="ar-SA"/>
      </w:rPr>
      <mc:AlternateContent>
        <mc:Choice Requires="wps">
          <w:drawing>
            <wp:anchor distT="0" distB="0" distL="114300" distR="114300" simplePos="0" relativeHeight="251677184" behindDoc="0" locked="0" layoutInCell="0" allowOverlap="1" wp14:anchorId="4D0F46CF" wp14:editId="4C069B8F">
              <wp:simplePos x="0" y="0"/>
              <wp:positionH relativeFrom="page">
                <wp:posOffset>6659880</wp:posOffset>
              </wp:positionH>
              <wp:positionV relativeFrom="page">
                <wp:posOffset>363855</wp:posOffset>
              </wp:positionV>
              <wp:extent cx="895985" cy="172085"/>
              <wp:effectExtent l="0" t="0" r="0" b="0"/>
              <wp:wrapNone/>
              <wp:docPr id="2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985" cy="172085"/>
                      </a:xfrm>
                      <a:prstGeom prst="rect">
                        <a:avLst/>
                      </a:prstGeom>
                      <a:solidFill>
                        <a:srgbClr val="C050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40774B" w14:textId="77777777" w:rsidR="00513B01" w:rsidRDefault="003D025A" w:rsidP="00FC3C0F">
                          <w:pPr>
                            <w:rPr>
                              <w:color w:val="FFFFFF"/>
                            </w:rPr>
                          </w:pPr>
                          <w:r>
                            <w:fldChar w:fldCharType="begin"/>
                          </w:r>
                          <w:r w:rsidR="00513B01">
                            <w:instrText xml:space="preserve"> PAGE   \* MERGEFORMAT </w:instrText>
                          </w:r>
                          <w:r>
                            <w:fldChar w:fldCharType="separate"/>
                          </w:r>
                          <w:r w:rsidR="00FC3C0F" w:rsidRPr="00FC3C0F">
                            <w:rPr>
                              <w:noProof/>
                              <w:color w:val="FFFFFF"/>
                            </w:rPr>
                            <w:t>17</w:t>
                          </w:r>
                          <w:r>
                            <w:rPr>
                              <w:noProof/>
                              <w:color w:val="FFFFFF"/>
                            </w:rPr>
                            <w:fldChar w:fldCharType="end"/>
                          </w:r>
                        </w:p>
                      </w:txbxContent>
                    </wps:txbx>
                    <wps:bodyPr rot="0" vert="horz" wrap="square" lIns="91440" tIns="0" rIns="91440" bIns="0" anchor="ctr" anchorCtr="0" upright="1">
                      <a:noAutofit/>
                    </wps:bodyPr>
                  </wps:wsp>
                </a:graphicData>
              </a:graphic>
              <wp14:sizeRelH relativeFrom="rightMargin">
                <wp14:pctWidth>100000</wp14:pctWidth>
              </wp14:sizeRelH>
              <wp14:sizeRelV relativeFrom="page">
                <wp14:pctHeight>0</wp14:pctHeight>
              </wp14:sizeRelV>
            </wp:anchor>
          </w:drawing>
        </mc:Choice>
        <mc:Fallback>
          <w:pict>
            <v:shape w14:anchorId="4D0F46CF" id="Text Box 26" o:spid="_x0000_s1038" type="#_x0000_t202" style="position:absolute;left:0;text-align:left;margin-left:524.4pt;margin-top:28.65pt;width:70.55pt;height:13.55pt;z-index:25167718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" o:allowincell="f" fillcolor="#c0504d" stroked="f">
              <v:textbox inset=",0,,0">
                <w:txbxContent>
                  <w:p w14:paraId="4940774B" w14:textId="77777777" w:rsidR="00513B01" w:rsidRDefault="003D025A" w:rsidP="00FC3C0F">
                    <w:pPr>
                      <w:rPr>
                        <w:color w:val="FFFFFF"/>
                      </w:rPr>
                    </w:pPr>
                    <w:r>
                      <w:fldChar w:fldCharType="begin"/>
                    </w:r>
                    <w:r w:rsidR="00513B01">
                      <w:instrText xml:space="preserve"> PAGE   \* MERGEFORMAT </w:instrText>
                    </w:r>
                    <w:r>
                      <w:fldChar w:fldCharType="separate"/>
                    </w:r>
                    <w:r w:rsidR="00FC3C0F" w:rsidRPr="00FC3C0F">
                      <w:rPr>
                        <w:noProof/>
                        <w:color w:val="FFFFFF"/>
                      </w:rPr>
                      <w:t>17</w:t>
                    </w:r>
                    <w:r>
                      <w:rPr>
                        <w:noProof/>
                        <w:color w:val="FFFFFF"/>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5BCE4" w14:textId="11E835D6" w:rsidR="00513B01" w:rsidRDefault="00A1086A" w:rsidP="00FC3C0F">
    <w:pPr>
      <w:pStyle w:val="Kopfzeile"/>
    </w:pPr>
    <w:r>
      <w:rPr>
        <w:noProof/>
        <w:lang w:eastAsia="de-DE" w:bidi="ar-SA"/>
      </w:rPr>
      <mc:AlternateContent>
        <mc:Choice Requires="wps">
          <w:drawing>
            <wp:anchor distT="0" distB="0" distL="114300" distR="114300" simplePos="0" relativeHeight="251660800" behindDoc="0" locked="0" layoutInCell="0" allowOverlap="1" wp14:anchorId="5E1C5B93" wp14:editId="65EEB6D0">
              <wp:simplePos x="0" y="0"/>
              <wp:positionH relativeFrom="page">
                <wp:posOffset>68986400</wp:posOffset>
              </wp:positionH>
              <wp:positionV relativeFrom="page">
                <wp:posOffset>0</wp:posOffset>
              </wp:positionV>
              <wp:extent cx="899160" cy="170815"/>
              <wp:effectExtent l="0" t="0" r="0" b="0"/>
              <wp:wrapNone/>
              <wp:docPr id="14"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170815"/>
                      </a:xfrm>
                      <a:prstGeom prst="rect">
                        <a:avLst/>
                      </a:prstGeom>
                      <a:solidFill>
                        <a:srgbClr val="C050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518314" w14:textId="77777777" w:rsidR="00513B01" w:rsidRDefault="003D025A" w:rsidP="00FC3C0F">
                          <w:pPr>
                            <w:rPr>
                              <w:color w:val="FFFFFF"/>
                            </w:rPr>
                          </w:pPr>
                          <w:r>
                            <w:fldChar w:fldCharType="begin"/>
                          </w:r>
                          <w:r w:rsidR="00513B01">
                            <w:instrText xml:space="preserve"> PAGE   \* MERGEFORMAT </w:instrText>
                          </w:r>
                          <w:r>
                            <w:fldChar w:fldCharType="separate"/>
                          </w:r>
                          <w:r w:rsidR="004A0633" w:rsidRPr="004A0633">
                            <w:rPr>
                              <w:noProof/>
                              <w:color w:val="FFFFFF"/>
                            </w:rPr>
                            <w:t>XIX</w:t>
                          </w:r>
                          <w:r>
                            <w:rPr>
                              <w:noProof/>
                              <w:color w:val="FFFFFF"/>
                            </w:rPr>
                            <w:fldChar w:fldCharType="end"/>
                          </w:r>
                        </w:p>
                      </w:txbxContent>
                    </wps:txbx>
                    <wps:bodyPr rot="0" vert="horz" wrap="square" lIns="91440" tIns="0" rIns="91440" bIns="0" anchor="ctr" anchorCtr="0" upright="1">
                      <a:noAutofit/>
                    </wps:bodyPr>
                  </wps:wsp>
                </a:graphicData>
              </a:graphic>
              <wp14:sizeRelH relativeFrom="rightMargin">
                <wp14:pctWidth>100000</wp14:pctWidth>
              </wp14:sizeRelH>
              <wp14:sizeRelV relativeFrom="page">
                <wp14:pctHeight>0</wp14:pctHeight>
              </wp14:sizeRelV>
            </wp:anchor>
          </w:drawing>
        </mc:Choice>
        <mc:Fallback>
          <w:pict>
            <v:shapetype w14:anchorId="5E1C5B93" id="_x0000_t202" coordsize="21600,21600" o:spt="202" path="m,l,21600r21600,l21600,xe">
              <v:stroke joinstyle="miter"/>
              <v:path gradientshapeok="t" o:connecttype="rect"/>
            </v:shapetype>
            <v:shape id="Text Box 47" o:spid="_x0000_s1039" type="#_x0000_t202" style="position:absolute;left:0;text-align:left;margin-left:5432pt;margin-top:0;width:70.8pt;height:13.45pt;z-index:251660800;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" o:allowincell="f" fillcolor="#c0504d" stroked="f">
              <v:textbox inset=",0,,0">
                <w:txbxContent>
                  <w:p w14:paraId="68518314" w14:textId="77777777" w:rsidR="00513B01" w:rsidRDefault="003D025A" w:rsidP="00FC3C0F">
                    <w:pPr>
                      <w:rPr>
                        <w:color w:val="FFFFFF"/>
                      </w:rPr>
                    </w:pPr>
                    <w:r>
                      <w:fldChar w:fldCharType="begin"/>
                    </w:r>
                    <w:r w:rsidR="00513B01">
                      <w:instrText xml:space="preserve"> PAGE   \* MERGEFORMAT </w:instrText>
                    </w:r>
                    <w:r>
                      <w:fldChar w:fldCharType="separate"/>
                    </w:r>
                    <w:r w:rsidR="004A0633" w:rsidRPr="004A0633">
                      <w:rPr>
                        <w:noProof/>
                        <w:color w:val="FFFFFF"/>
                      </w:rPr>
                      <w:t>XIX</w:t>
                    </w:r>
                    <w:r>
                      <w:rPr>
                        <w:noProof/>
                        <w:color w:val="FFFFFF"/>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DD6BF" w14:textId="6DEAF747" w:rsidR="00513B01" w:rsidRDefault="00A1086A" w:rsidP="00FC3C0F">
    <w:pPr>
      <w:pStyle w:val="Kopfzeile"/>
    </w:pPr>
    <w:r>
      <w:rPr>
        <w:noProof/>
        <w:lang w:eastAsia="de-DE" w:bidi="ar-SA"/>
      </w:rPr>
      <mc:AlternateContent>
        <mc:Choice Requires="wps">
          <w:drawing>
            <wp:anchor distT="0" distB="0" distL="114300" distR="114300" simplePos="0" relativeHeight="251662848" behindDoc="0" locked="0" layoutInCell="0" allowOverlap="1" wp14:anchorId="00F1F138" wp14:editId="3CF714EF">
              <wp:simplePos x="0" y="0"/>
              <wp:positionH relativeFrom="page">
                <wp:posOffset>68986400</wp:posOffset>
              </wp:positionH>
              <wp:positionV relativeFrom="page">
                <wp:posOffset>0</wp:posOffset>
              </wp:positionV>
              <wp:extent cx="717550" cy="170815"/>
              <wp:effectExtent l="0" t="0" r="0" b="0"/>
              <wp:wrapNone/>
              <wp:docPr id="12"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0" cy="170815"/>
                      </a:xfrm>
                      <a:prstGeom prst="rect">
                        <a:avLst/>
                      </a:prstGeom>
                      <a:solidFill>
                        <a:srgbClr val="C050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209B0C" w14:textId="77777777" w:rsidR="00513B01" w:rsidRDefault="003D025A" w:rsidP="00FC3C0F">
                          <w:pPr>
                            <w:rPr>
                              <w:color w:val="FFFFFF"/>
                            </w:rPr>
                          </w:pPr>
                          <w:r>
                            <w:fldChar w:fldCharType="begin"/>
                          </w:r>
                          <w:r w:rsidR="00513B01">
                            <w:instrText xml:space="preserve"> PAGE   \* MERGEFORMAT </w:instrText>
                          </w:r>
                          <w:r>
                            <w:fldChar w:fldCharType="separate"/>
                          </w:r>
                          <w:r w:rsidR="00FC3C0F" w:rsidRPr="00FC3C0F">
                            <w:rPr>
                              <w:noProof/>
                              <w:color w:val="FFFFFF"/>
                            </w:rPr>
                            <w:t>34</w:t>
                          </w:r>
                          <w:r>
                            <w:rPr>
                              <w:noProof/>
                              <w:color w:val="FFFFFF"/>
                            </w:rPr>
                            <w:fldChar w:fldCharType="end"/>
                          </w:r>
                        </w:p>
                      </w:txbxContent>
                    </wps:txbx>
                    <wps:bodyPr rot="0" vert="horz" wrap="square" lIns="91440" tIns="0" rIns="91440" bIns="0" anchor="ctr" anchorCtr="0" upright="1">
                      <a:noAutofit/>
                    </wps:bodyPr>
                  </wps:wsp>
                </a:graphicData>
              </a:graphic>
              <wp14:sizeRelH relativeFrom="rightMargin">
                <wp14:pctWidth>100000</wp14:pctWidth>
              </wp14:sizeRelH>
              <wp14:sizeRelV relativeFrom="page">
                <wp14:pctHeight>0</wp14:pctHeight>
              </wp14:sizeRelV>
            </wp:anchor>
          </w:drawing>
        </mc:Choice>
        <mc:Fallback>
          <w:pict>
            <v:shapetype w14:anchorId="00F1F138" id="_x0000_t202" coordsize="21600,21600" o:spt="202" path="m,l,21600r21600,l21600,xe">
              <v:stroke joinstyle="miter"/>
              <v:path gradientshapeok="t" o:connecttype="rect"/>
            </v:shapetype>
            <v:shape id="Text Box 51" o:spid="_x0000_s1040" type="#_x0000_t202" style="position:absolute;left:0;text-align:left;margin-left:5432pt;margin-top:0;width:56.5pt;height:13.45pt;z-index:251662848;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" o:allowincell="f" fillcolor="#c0504d" stroked="f">
              <v:textbox inset=",0,,0">
                <w:txbxContent>
                  <w:p w14:paraId="21209B0C" w14:textId="77777777" w:rsidR="00513B01" w:rsidRDefault="003D025A" w:rsidP="00FC3C0F">
                    <w:pPr>
                      <w:rPr>
                        <w:color w:val="FFFFFF"/>
                      </w:rPr>
                    </w:pPr>
                    <w:r>
                      <w:fldChar w:fldCharType="begin"/>
                    </w:r>
                    <w:r w:rsidR="00513B01">
                      <w:instrText xml:space="preserve"> PAGE   \* MERGEFORMAT </w:instrText>
                    </w:r>
                    <w:r>
                      <w:fldChar w:fldCharType="separate"/>
                    </w:r>
                    <w:r w:rsidR="00FC3C0F" w:rsidRPr="00FC3C0F">
                      <w:rPr>
                        <w:noProof/>
                        <w:color w:val="FFFFFF"/>
                      </w:rPr>
                      <w:t>34</w:t>
                    </w:r>
                    <w:r>
                      <w:rPr>
                        <w:noProof/>
                        <w:color w:val="FFFFFF"/>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6A617" w14:textId="312CDF0F" w:rsidR="00513B01" w:rsidRDefault="00A1086A" w:rsidP="00FC3C0F">
    <w:pPr>
      <w:pStyle w:val="Kopfzeile"/>
    </w:pPr>
    <w:r>
      <w:rPr>
        <w:noProof/>
        <w:lang w:eastAsia="de-DE" w:bidi="ar-SA"/>
      </w:rPr>
      <mc:AlternateContent>
        <mc:Choice Requires="wps">
          <w:drawing>
            <wp:anchor distT="0" distB="0" distL="114300" distR="114300" simplePos="0" relativeHeight="251667968" behindDoc="0" locked="0" layoutInCell="0" allowOverlap="1" wp14:anchorId="5CBFAA83" wp14:editId="0FD31DDA">
              <wp:simplePos x="0" y="0"/>
              <wp:positionH relativeFrom="page">
                <wp:posOffset>68986400</wp:posOffset>
              </wp:positionH>
              <wp:positionV relativeFrom="page">
                <wp:posOffset>0</wp:posOffset>
              </wp:positionV>
              <wp:extent cx="717550" cy="170815"/>
              <wp:effectExtent l="0" t="0" r="0" b="0"/>
              <wp:wrapNone/>
              <wp:docPr id="4"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0" cy="170815"/>
                      </a:xfrm>
                      <a:prstGeom prst="rect">
                        <a:avLst/>
                      </a:prstGeom>
                      <a:solidFill>
                        <a:srgbClr val="C050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DDB335" w14:textId="77777777" w:rsidR="00513B01" w:rsidRDefault="003D025A" w:rsidP="00FC3C0F">
                          <w:pPr>
                            <w:rPr>
                              <w:color w:val="FFFFFF"/>
                            </w:rPr>
                          </w:pPr>
                          <w:r>
                            <w:fldChar w:fldCharType="begin"/>
                          </w:r>
                          <w:r w:rsidR="00513B01">
                            <w:instrText xml:space="preserve"> PAGE   \* MERGEFORMAT </w:instrText>
                          </w:r>
                          <w:r>
                            <w:fldChar w:fldCharType="separate"/>
                          </w:r>
                          <w:r w:rsidR="00513B01" w:rsidRPr="00E72024">
                            <w:rPr>
                              <w:noProof/>
                              <w:color w:val="FFFFFF"/>
                            </w:rPr>
                            <w:t>32</w:t>
                          </w:r>
                          <w:r>
                            <w:rPr>
                              <w:noProof/>
                              <w:color w:val="FFFFFF"/>
                            </w:rPr>
                            <w:fldChar w:fldCharType="end"/>
                          </w:r>
                        </w:p>
                      </w:txbxContent>
                    </wps:txbx>
                    <wps:bodyPr rot="0" vert="horz" wrap="square" lIns="91440" tIns="0" rIns="91440" bIns="0" anchor="ctr" anchorCtr="0" upright="1">
                      <a:noAutofit/>
                    </wps:bodyPr>
                  </wps:wsp>
                </a:graphicData>
              </a:graphic>
              <wp14:sizeRelH relativeFrom="rightMargin">
                <wp14:pctWidth>100000</wp14:pctWidth>
              </wp14:sizeRelH>
              <wp14:sizeRelV relativeFrom="page">
                <wp14:pctHeight>0</wp14:pctHeight>
              </wp14:sizeRelV>
            </wp:anchor>
          </w:drawing>
        </mc:Choice>
        <mc:Fallback>
          <w:pict>
            <v:shapetype w14:anchorId="5CBFAA83" id="_x0000_t202" coordsize="21600,21600" o:spt="202" path="m,l,21600r21600,l21600,xe">
              <v:stroke joinstyle="miter"/>
              <v:path gradientshapeok="t" o:connecttype="rect"/>
            </v:shapetype>
            <v:shape id="Text Box 63" o:spid="_x0000_s1041" type="#_x0000_t202" style="position:absolute;left:0;text-align:left;margin-left:5432pt;margin-top:0;width:56.5pt;height:13.45pt;z-index:251667968;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" o:allowincell="f" fillcolor="#c0504d" stroked="f">
              <v:textbox inset=",0,,0">
                <w:txbxContent>
                  <w:p w14:paraId="50DDB335" w14:textId="77777777" w:rsidR="00513B01" w:rsidRDefault="003D025A" w:rsidP="00FC3C0F">
                    <w:pPr>
                      <w:rPr>
                        <w:color w:val="FFFFFF"/>
                      </w:rPr>
                    </w:pPr>
                    <w:r>
                      <w:fldChar w:fldCharType="begin"/>
                    </w:r>
                    <w:r w:rsidR="00513B01">
                      <w:instrText xml:space="preserve"> PAGE   \* MERGEFORMAT </w:instrText>
                    </w:r>
                    <w:r>
                      <w:fldChar w:fldCharType="separate"/>
                    </w:r>
                    <w:r w:rsidR="00513B01" w:rsidRPr="00E72024">
                      <w:rPr>
                        <w:noProof/>
                        <w:color w:val="FFFFFF"/>
                      </w:rPr>
                      <w:t>32</w:t>
                    </w:r>
                    <w:r>
                      <w:rPr>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1"/>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ymbol" w:hAnsi="Symbol" w:cs="StarSymbol"/>
        <w:sz w:val="18"/>
        <w:szCs w:val="18"/>
      </w:rPr>
    </w:lvl>
    <w:lvl w:ilvl="2">
      <w:start w:val="1"/>
      <w:numFmt w:val="bullet"/>
      <w:lvlText w:val="·"/>
      <w:lvlJc w:val="left"/>
      <w:pPr>
        <w:tabs>
          <w:tab w:val="num" w:pos="850"/>
        </w:tabs>
        <w:ind w:left="850" w:hanging="283"/>
      </w:pPr>
      <w:rPr>
        <w:rFonts w:ascii="Symbol" w:hAnsi="Symbol" w:cs="StarSymbol"/>
        <w:sz w:val="18"/>
        <w:szCs w:val="18"/>
      </w:rPr>
    </w:lvl>
    <w:lvl w:ilvl="3">
      <w:start w:val="1"/>
      <w:numFmt w:val="bullet"/>
      <w:lvlText w:val="·"/>
      <w:lvlJc w:val="left"/>
      <w:pPr>
        <w:tabs>
          <w:tab w:val="num" w:pos="1134"/>
        </w:tabs>
        <w:ind w:left="1134" w:hanging="283"/>
      </w:pPr>
      <w:rPr>
        <w:rFonts w:ascii="Symbol" w:hAnsi="Symbol" w:cs="StarSymbol"/>
        <w:sz w:val="18"/>
        <w:szCs w:val="18"/>
      </w:rPr>
    </w:lvl>
    <w:lvl w:ilvl="4">
      <w:start w:val="1"/>
      <w:numFmt w:val="bullet"/>
      <w:lvlText w:val="·"/>
      <w:lvlJc w:val="left"/>
      <w:pPr>
        <w:tabs>
          <w:tab w:val="num" w:pos="1417"/>
        </w:tabs>
        <w:ind w:left="1417" w:hanging="283"/>
      </w:pPr>
      <w:rPr>
        <w:rFonts w:ascii="Symbol" w:hAnsi="Symbol" w:cs="StarSymbol"/>
        <w:sz w:val="18"/>
        <w:szCs w:val="18"/>
      </w:rPr>
    </w:lvl>
    <w:lvl w:ilvl="5">
      <w:start w:val="1"/>
      <w:numFmt w:val="bullet"/>
      <w:lvlText w:val="·"/>
      <w:lvlJc w:val="left"/>
      <w:pPr>
        <w:tabs>
          <w:tab w:val="num" w:pos="1701"/>
        </w:tabs>
        <w:ind w:left="1701" w:hanging="283"/>
      </w:pPr>
      <w:rPr>
        <w:rFonts w:ascii="Symbol" w:hAnsi="Symbol" w:cs="StarSymbol"/>
        <w:sz w:val="18"/>
        <w:szCs w:val="18"/>
      </w:rPr>
    </w:lvl>
    <w:lvl w:ilvl="6">
      <w:start w:val="1"/>
      <w:numFmt w:val="bullet"/>
      <w:lvlText w:val="·"/>
      <w:lvlJc w:val="left"/>
      <w:pPr>
        <w:tabs>
          <w:tab w:val="num" w:pos="1984"/>
        </w:tabs>
        <w:ind w:left="1984" w:hanging="283"/>
      </w:pPr>
      <w:rPr>
        <w:rFonts w:ascii="Symbol" w:hAnsi="Symbol" w:cs="StarSymbol"/>
        <w:sz w:val="18"/>
        <w:szCs w:val="18"/>
      </w:rPr>
    </w:lvl>
    <w:lvl w:ilvl="7">
      <w:start w:val="1"/>
      <w:numFmt w:val="bullet"/>
      <w:lvlText w:val="·"/>
      <w:lvlJc w:val="left"/>
      <w:pPr>
        <w:tabs>
          <w:tab w:val="num" w:pos="2268"/>
        </w:tabs>
        <w:ind w:left="2268" w:hanging="283"/>
      </w:pPr>
      <w:rPr>
        <w:rFonts w:ascii="Symbol" w:hAnsi="Symbol" w:cs="StarSymbol"/>
        <w:sz w:val="18"/>
        <w:szCs w:val="18"/>
      </w:rPr>
    </w:lvl>
    <w:lvl w:ilvl="8">
      <w:start w:val="1"/>
      <w:numFmt w:val="bullet"/>
      <w:lvlText w:val="·"/>
      <w:lvlJc w:val="left"/>
      <w:pPr>
        <w:tabs>
          <w:tab w:val="num" w:pos="2551"/>
        </w:tabs>
        <w:ind w:left="2551" w:hanging="283"/>
      </w:pPr>
      <w:rPr>
        <w:rFonts w:ascii="Symbol" w:hAnsi="Symbol" w:cs="StarSymbol"/>
        <w:sz w:val="18"/>
        <w:szCs w:val="18"/>
      </w:rPr>
    </w:lvl>
  </w:abstractNum>
  <w:abstractNum w:abstractNumId="2" w15:restartNumberingAfterBreak="0">
    <w:nsid w:val="00000003"/>
    <w:multiLevelType w:val="multilevel"/>
    <w:tmpl w:val="00000003"/>
    <w:name w:val="WW8Num2"/>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Wingdings" w:hAnsi="Wingdings" w:cs="StarSymbol"/>
        <w:sz w:val="18"/>
        <w:szCs w:val="18"/>
      </w:rPr>
    </w:lvl>
    <w:lvl w:ilvl="2">
      <w:start w:val="1"/>
      <w:numFmt w:val="bullet"/>
      <w:lvlText w:val=""/>
      <w:lvlJc w:val="left"/>
      <w:pPr>
        <w:tabs>
          <w:tab w:val="num" w:pos="850"/>
        </w:tabs>
        <w:ind w:left="850" w:hanging="283"/>
      </w:pPr>
      <w:rPr>
        <w:rFonts w:ascii="Wingdings" w:hAnsi="Wingdings" w:cs="StarSymbol"/>
        <w:sz w:val="18"/>
        <w:szCs w:val="18"/>
      </w:rPr>
    </w:lvl>
    <w:lvl w:ilvl="3">
      <w:start w:val="1"/>
      <w:numFmt w:val="bullet"/>
      <w:lvlText w:val=""/>
      <w:lvlJc w:val="left"/>
      <w:pPr>
        <w:tabs>
          <w:tab w:val="num" w:pos="1134"/>
        </w:tabs>
        <w:ind w:left="1134" w:hanging="283"/>
      </w:pPr>
      <w:rPr>
        <w:rFonts w:ascii="Wingdings" w:hAnsi="Wingdings" w:cs="StarSymbol"/>
        <w:sz w:val="18"/>
        <w:szCs w:val="18"/>
      </w:rPr>
    </w:lvl>
    <w:lvl w:ilvl="4">
      <w:start w:val="1"/>
      <w:numFmt w:val="bullet"/>
      <w:lvlText w:val=""/>
      <w:lvlJc w:val="left"/>
      <w:pPr>
        <w:tabs>
          <w:tab w:val="num" w:pos="1417"/>
        </w:tabs>
        <w:ind w:left="1417" w:hanging="283"/>
      </w:pPr>
      <w:rPr>
        <w:rFonts w:ascii="Wingdings" w:hAnsi="Wingdings" w:cs="StarSymbol"/>
        <w:sz w:val="18"/>
        <w:szCs w:val="18"/>
      </w:rPr>
    </w:lvl>
    <w:lvl w:ilvl="5">
      <w:start w:val="1"/>
      <w:numFmt w:val="bullet"/>
      <w:lvlText w:val=""/>
      <w:lvlJc w:val="left"/>
      <w:pPr>
        <w:tabs>
          <w:tab w:val="num" w:pos="1701"/>
        </w:tabs>
        <w:ind w:left="1701" w:hanging="283"/>
      </w:pPr>
      <w:rPr>
        <w:rFonts w:ascii="Wingdings" w:hAnsi="Wingdings" w:cs="StarSymbol"/>
        <w:sz w:val="18"/>
        <w:szCs w:val="18"/>
      </w:rPr>
    </w:lvl>
    <w:lvl w:ilvl="6">
      <w:start w:val="1"/>
      <w:numFmt w:val="bullet"/>
      <w:lvlText w:val=""/>
      <w:lvlJc w:val="left"/>
      <w:pPr>
        <w:tabs>
          <w:tab w:val="num" w:pos="1984"/>
        </w:tabs>
        <w:ind w:left="1984" w:hanging="283"/>
      </w:pPr>
      <w:rPr>
        <w:rFonts w:ascii="Wingdings" w:hAnsi="Wingdings" w:cs="StarSymbol"/>
        <w:sz w:val="18"/>
        <w:szCs w:val="18"/>
      </w:rPr>
    </w:lvl>
    <w:lvl w:ilvl="7">
      <w:start w:val="1"/>
      <w:numFmt w:val="bullet"/>
      <w:lvlText w:val=""/>
      <w:lvlJc w:val="left"/>
      <w:pPr>
        <w:tabs>
          <w:tab w:val="num" w:pos="2268"/>
        </w:tabs>
        <w:ind w:left="2268" w:hanging="283"/>
      </w:pPr>
      <w:rPr>
        <w:rFonts w:ascii="Wingdings" w:hAnsi="Wingdings" w:cs="StarSymbol"/>
        <w:sz w:val="18"/>
        <w:szCs w:val="18"/>
      </w:rPr>
    </w:lvl>
    <w:lvl w:ilvl="8">
      <w:start w:val="1"/>
      <w:numFmt w:val="bullet"/>
      <w:lvlText w:val=""/>
      <w:lvlJc w:val="left"/>
      <w:pPr>
        <w:tabs>
          <w:tab w:val="num" w:pos="2551"/>
        </w:tabs>
        <w:ind w:left="2551" w:hanging="283"/>
      </w:pPr>
      <w:rPr>
        <w:rFonts w:ascii="Wingdings" w:hAnsi="Wingdings" w:cs="StarSymbol"/>
        <w:sz w:val="18"/>
        <w:szCs w:val="18"/>
      </w:rPr>
    </w:lvl>
  </w:abstractNum>
  <w:abstractNum w:abstractNumId="3" w15:restartNumberingAfterBreak="0">
    <w:nsid w:val="00000004"/>
    <w:multiLevelType w:val="multilevel"/>
    <w:tmpl w:val="00000004"/>
    <w:name w:val="WW8Num3"/>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Wingdings" w:hAnsi="Wingdings" w:cs="StarSymbol"/>
        <w:sz w:val="18"/>
        <w:szCs w:val="18"/>
      </w:rPr>
    </w:lvl>
    <w:lvl w:ilvl="2">
      <w:start w:val="1"/>
      <w:numFmt w:val="bullet"/>
      <w:lvlText w:val=""/>
      <w:lvlJc w:val="left"/>
      <w:pPr>
        <w:tabs>
          <w:tab w:val="num" w:pos="850"/>
        </w:tabs>
        <w:ind w:left="850" w:hanging="283"/>
      </w:pPr>
      <w:rPr>
        <w:rFonts w:ascii="Wingdings" w:hAnsi="Wingdings" w:cs="StarSymbol"/>
        <w:sz w:val="18"/>
        <w:szCs w:val="18"/>
      </w:rPr>
    </w:lvl>
    <w:lvl w:ilvl="3">
      <w:start w:val="1"/>
      <w:numFmt w:val="bullet"/>
      <w:lvlText w:val=""/>
      <w:lvlJc w:val="left"/>
      <w:pPr>
        <w:tabs>
          <w:tab w:val="num" w:pos="1134"/>
        </w:tabs>
        <w:ind w:left="1134" w:hanging="283"/>
      </w:pPr>
      <w:rPr>
        <w:rFonts w:ascii="Wingdings" w:hAnsi="Wingdings" w:cs="StarSymbol"/>
        <w:sz w:val="18"/>
        <w:szCs w:val="18"/>
      </w:rPr>
    </w:lvl>
    <w:lvl w:ilvl="4">
      <w:start w:val="1"/>
      <w:numFmt w:val="bullet"/>
      <w:lvlText w:val=""/>
      <w:lvlJc w:val="left"/>
      <w:pPr>
        <w:tabs>
          <w:tab w:val="num" w:pos="1417"/>
        </w:tabs>
        <w:ind w:left="1417" w:hanging="283"/>
      </w:pPr>
      <w:rPr>
        <w:rFonts w:ascii="Wingdings" w:hAnsi="Wingdings" w:cs="StarSymbol"/>
        <w:sz w:val="18"/>
        <w:szCs w:val="18"/>
      </w:rPr>
    </w:lvl>
    <w:lvl w:ilvl="5">
      <w:start w:val="1"/>
      <w:numFmt w:val="bullet"/>
      <w:lvlText w:val=""/>
      <w:lvlJc w:val="left"/>
      <w:pPr>
        <w:tabs>
          <w:tab w:val="num" w:pos="1701"/>
        </w:tabs>
        <w:ind w:left="1701" w:hanging="283"/>
      </w:pPr>
      <w:rPr>
        <w:rFonts w:ascii="Wingdings" w:hAnsi="Wingdings" w:cs="StarSymbol"/>
        <w:sz w:val="18"/>
        <w:szCs w:val="18"/>
      </w:rPr>
    </w:lvl>
    <w:lvl w:ilvl="6">
      <w:start w:val="1"/>
      <w:numFmt w:val="bullet"/>
      <w:lvlText w:val=""/>
      <w:lvlJc w:val="left"/>
      <w:pPr>
        <w:tabs>
          <w:tab w:val="num" w:pos="1984"/>
        </w:tabs>
        <w:ind w:left="1984" w:hanging="283"/>
      </w:pPr>
      <w:rPr>
        <w:rFonts w:ascii="Wingdings" w:hAnsi="Wingdings" w:cs="StarSymbol"/>
        <w:sz w:val="18"/>
        <w:szCs w:val="18"/>
      </w:rPr>
    </w:lvl>
    <w:lvl w:ilvl="7">
      <w:start w:val="1"/>
      <w:numFmt w:val="bullet"/>
      <w:lvlText w:val=""/>
      <w:lvlJc w:val="left"/>
      <w:pPr>
        <w:tabs>
          <w:tab w:val="num" w:pos="2268"/>
        </w:tabs>
        <w:ind w:left="2268" w:hanging="283"/>
      </w:pPr>
      <w:rPr>
        <w:rFonts w:ascii="Wingdings" w:hAnsi="Wingdings" w:cs="StarSymbol"/>
        <w:sz w:val="18"/>
        <w:szCs w:val="18"/>
      </w:rPr>
    </w:lvl>
    <w:lvl w:ilvl="8">
      <w:start w:val="1"/>
      <w:numFmt w:val="bullet"/>
      <w:lvlText w:val=""/>
      <w:lvlJc w:val="left"/>
      <w:pPr>
        <w:tabs>
          <w:tab w:val="num" w:pos="2551"/>
        </w:tabs>
        <w:ind w:left="2551" w:hanging="283"/>
      </w:pPr>
      <w:rPr>
        <w:rFonts w:ascii="Wingdings" w:hAnsi="Wingdings" w:cs="StarSymbol"/>
        <w:sz w:val="18"/>
        <w:szCs w:val="18"/>
      </w:rPr>
    </w:lvl>
  </w:abstractNum>
  <w:abstractNum w:abstractNumId="4" w15:restartNumberingAfterBreak="0">
    <w:nsid w:val="00000005"/>
    <w:multiLevelType w:val="multilevel"/>
    <w:tmpl w:val="00000005"/>
    <w:name w:val="WW8Num4"/>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Wingdings" w:hAnsi="Wingdings" w:cs="StarSymbol"/>
        <w:sz w:val="18"/>
        <w:szCs w:val="18"/>
      </w:rPr>
    </w:lvl>
    <w:lvl w:ilvl="2">
      <w:start w:val="1"/>
      <w:numFmt w:val="bullet"/>
      <w:lvlText w:val=""/>
      <w:lvlJc w:val="left"/>
      <w:pPr>
        <w:tabs>
          <w:tab w:val="num" w:pos="850"/>
        </w:tabs>
        <w:ind w:left="850" w:hanging="283"/>
      </w:pPr>
      <w:rPr>
        <w:rFonts w:ascii="Wingdings" w:hAnsi="Wingdings" w:cs="StarSymbol"/>
        <w:sz w:val="18"/>
        <w:szCs w:val="18"/>
      </w:rPr>
    </w:lvl>
    <w:lvl w:ilvl="3">
      <w:start w:val="1"/>
      <w:numFmt w:val="bullet"/>
      <w:lvlText w:val=""/>
      <w:lvlJc w:val="left"/>
      <w:pPr>
        <w:tabs>
          <w:tab w:val="num" w:pos="1134"/>
        </w:tabs>
        <w:ind w:left="1134" w:hanging="283"/>
      </w:pPr>
      <w:rPr>
        <w:rFonts w:ascii="Wingdings" w:hAnsi="Wingdings" w:cs="StarSymbol"/>
        <w:sz w:val="18"/>
        <w:szCs w:val="18"/>
      </w:rPr>
    </w:lvl>
    <w:lvl w:ilvl="4">
      <w:start w:val="1"/>
      <w:numFmt w:val="bullet"/>
      <w:lvlText w:val=""/>
      <w:lvlJc w:val="left"/>
      <w:pPr>
        <w:tabs>
          <w:tab w:val="num" w:pos="1417"/>
        </w:tabs>
        <w:ind w:left="1417" w:hanging="283"/>
      </w:pPr>
      <w:rPr>
        <w:rFonts w:ascii="Wingdings" w:hAnsi="Wingdings" w:cs="StarSymbol"/>
        <w:sz w:val="18"/>
        <w:szCs w:val="18"/>
      </w:rPr>
    </w:lvl>
    <w:lvl w:ilvl="5">
      <w:start w:val="1"/>
      <w:numFmt w:val="bullet"/>
      <w:lvlText w:val=""/>
      <w:lvlJc w:val="left"/>
      <w:pPr>
        <w:tabs>
          <w:tab w:val="num" w:pos="1701"/>
        </w:tabs>
        <w:ind w:left="1701" w:hanging="283"/>
      </w:pPr>
      <w:rPr>
        <w:rFonts w:ascii="Wingdings" w:hAnsi="Wingdings" w:cs="StarSymbol"/>
        <w:sz w:val="18"/>
        <w:szCs w:val="18"/>
      </w:rPr>
    </w:lvl>
    <w:lvl w:ilvl="6">
      <w:start w:val="1"/>
      <w:numFmt w:val="bullet"/>
      <w:lvlText w:val=""/>
      <w:lvlJc w:val="left"/>
      <w:pPr>
        <w:tabs>
          <w:tab w:val="num" w:pos="1984"/>
        </w:tabs>
        <w:ind w:left="1984" w:hanging="283"/>
      </w:pPr>
      <w:rPr>
        <w:rFonts w:ascii="Wingdings" w:hAnsi="Wingdings" w:cs="StarSymbol"/>
        <w:sz w:val="18"/>
        <w:szCs w:val="18"/>
      </w:rPr>
    </w:lvl>
    <w:lvl w:ilvl="7">
      <w:start w:val="1"/>
      <w:numFmt w:val="bullet"/>
      <w:lvlText w:val=""/>
      <w:lvlJc w:val="left"/>
      <w:pPr>
        <w:tabs>
          <w:tab w:val="num" w:pos="2268"/>
        </w:tabs>
        <w:ind w:left="2268" w:hanging="283"/>
      </w:pPr>
      <w:rPr>
        <w:rFonts w:ascii="Wingdings" w:hAnsi="Wingdings" w:cs="StarSymbol"/>
        <w:sz w:val="18"/>
        <w:szCs w:val="18"/>
      </w:rPr>
    </w:lvl>
    <w:lvl w:ilvl="8">
      <w:start w:val="1"/>
      <w:numFmt w:val="bullet"/>
      <w:lvlText w:val=""/>
      <w:lvlJc w:val="left"/>
      <w:pPr>
        <w:tabs>
          <w:tab w:val="num" w:pos="2551"/>
        </w:tabs>
        <w:ind w:left="2551" w:hanging="283"/>
      </w:pPr>
      <w:rPr>
        <w:rFonts w:ascii="Wingdings" w:hAnsi="Wingdings" w:cs="StarSymbol"/>
        <w:sz w:val="18"/>
        <w:szCs w:val="18"/>
      </w:rPr>
    </w:lvl>
  </w:abstractNum>
  <w:abstractNum w:abstractNumId="5" w15:restartNumberingAfterBreak="0">
    <w:nsid w:val="00000006"/>
    <w:multiLevelType w:val="multilevel"/>
    <w:tmpl w:val="00000006"/>
    <w:name w:val="WW8Num5"/>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Wingdings" w:hAnsi="Wingdings" w:cs="StarSymbol"/>
        <w:sz w:val="18"/>
        <w:szCs w:val="18"/>
      </w:rPr>
    </w:lvl>
    <w:lvl w:ilvl="2">
      <w:start w:val="1"/>
      <w:numFmt w:val="bullet"/>
      <w:lvlText w:val=""/>
      <w:lvlJc w:val="left"/>
      <w:pPr>
        <w:tabs>
          <w:tab w:val="num" w:pos="850"/>
        </w:tabs>
        <w:ind w:left="850" w:hanging="283"/>
      </w:pPr>
      <w:rPr>
        <w:rFonts w:ascii="Wingdings" w:hAnsi="Wingdings" w:cs="StarSymbol"/>
        <w:sz w:val="18"/>
        <w:szCs w:val="18"/>
      </w:rPr>
    </w:lvl>
    <w:lvl w:ilvl="3">
      <w:start w:val="1"/>
      <w:numFmt w:val="bullet"/>
      <w:lvlText w:val=""/>
      <w:lvlJc w:val="left"/>
      <w:pPr>
        <w:tabs>
          <w:tab w:val="num" w:pos="1134"/>
        </w:tabs>
        <w:ind w:left="1134" w:hanging="283"/>
      </w:pPr>
      <w:rPr>
        <w:rFonts w:ascii="Wingdings" w:hAnsi="Wingdings" w:cs="StarSymbol"/>
        <w:sz w:val="18"/>
        <w:szCs w:val="18"/>
      </w:rPr>
    </w:lvl>
    <w:lvl w:ilvl="4">
      <w:start w:val="1"/>
      <w:numFmt w:val="bullet"/>
      <w:lvlText w:val=""/>
      <w:lvlJc w:val="left"/>
      <w:pPr>
        <w:tabs>
          <w:tab w:val="num" w:pos="1417"/>
        </w:tabs>
        <w:ind w:left="1417" w:hanging="283"/>
      </w:pPr>
      <w:rPr>
        <w:rFonts w:ascii="Wingdings" w:hAnsi="Wingdings" w:cs="StarSymbol"/>
        <w:sz w:val="18"/>
        <w:szCs w:val="18"/>
      </w:rPr>
    </w:lvl>
    <w:lvl w:ilvl="5">
      <w:start w:val="1"/>
      <w:numFmt w:val="bullet"/>
      <w:lvlText w:val=""/>
      <w:lvlJc w:val="left"/>
      <w:pPr>
        <w:tabs>
          <w:tab w:val="num" w:pos="1701"/>
        </w:tabs>
        <w:ind w:left="1701" w:hanging="283"/>
      </w:pPr>
      <w:rPr>
        <w:rFonts w:ascii="Wingdings" w:hAnsi="Wingdings" w:cs="StarSymbol"/>
        <w:sz w:val="18"/>
        <w:szCs w:val="18"/>
      </w:rPr>
    </w:lvl>
    <w:lvl w:ilvl="6">
      <w:start w:val="1"/>
      <w:numFmt w:val="bullet"/>
      <w:lvlText w:val=""/>
      <w:lvlJc w:val="left"/>
      <w:pPr>
        <w:tabs>
          <w:tab w:val="num" w:pos="1984"/>
        </w:tabs>
        <w:ind w:left="1984" w:hanging="283"/>
      </w:pPr>
      <w:rPr>
        <w:rFonts w:ascii="Wingdings" w:hAnsi="Wingdings" w:cs="StarSymbol"/>
        <w:sz w:val="18"/>
        <w:szCs w:val="18"/>
      </w:rPr>
    </w:lvl>
    <w:lvl w:ilvl="7">
      <w:start w:val="1"/>
      <w:numFmt w:val="bullet"/>
      <w:lvlText w:val=""/>
      <w:lvlJc w:val="left"/>
      <w:pPr>
        <w:tabs>
          <w:tab w:val="num" w:pos="2268"/>
        </w:tabs>
        <w:ind w:left="2268" w:hanging="283"/>
      </w:pPr>
      <w:rPr>
        <w:rFonts w:ascii="Wingdings" w:hAnsi="Wingdings" w:cs="StarSymbol"/>
        <w:sz w:val="18"/>
        <w:szCs w:val="18"/>
      </w:rPr>
    </w:lvl>
    <w:lvl w:ilvl="8">
      <w:start w:val="1"/>
      <w:numFmt w:val="bullet"/>
      <w:lvlText w:val=""/>
      <w:lvlJc w:val="left"/>
      <w:pPr>
        <w:tabs>
          <w:tab w:val="num" w:pos="2551"/>
        </w:tabs>
        <w:ind w:left="2551" w:hanging="283"/>
      </w:pPr>
      <w:rPr>
        <w:rFonts w:ascii="Wingdings" w:hAnsi="Wingdings" w:cs="StarSymbol"/>
        <w:sz w:val="18"/>
        <w:szCs w:val="18"/>
      </w:rPr>
    </w:lvl>
  </w:abstractNum>
  <w:abstractNum w:abstractNumId="6" w15:restartNumberingAfterBreak="0">
    <w:nsid w:val="00000007"/>
    <w:multiLevelType w:val="multilevel"/>
    <w:tmpl w:val="00000007"/>
    <w:name w:val="WW8Num6"/>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7" w15:restartNumberingAfterBreak="0">
    <w:nsid w:val="00000008"/>
    <w:multiLevelType w:val="multilevel"/>
    <w:tmpl w:val="00000008"/>
    <w:name w:val="WW8Num7"/>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Wingdings" w:hAnsi="Wingdings" w:cs="StarSymbol"/>
        <w:sz w:val="18"/>
        <w:szCs w:val="18"/>
      </w:rPr>
    </w:lvl>
    <w:lvl w:ilvl="2">
      <w:start w:val="1"/>
      <w:numFmt w:val="bullet"/>
      <w:lvlText w:val=""/>
      <w:lvlJc w:val="left"/>
      <w:pPr>
        <w:tabs>
          <w:tab w:val="num" w:pos="850"/>
        </w:tabs>
        <w:ind w:left="850" w:hanging="283"/>
      </w:pPr>
      <w:rPr>
        <w:rFonts w:ascii="Wingdings" w:hAnsi="Wingdings" w:cs="StarSymbol"/>
        <w:sz w:val="18"/>
        <w:szCs w:val="18"/>
      </w:rPr>
    </w:lvl>
    <w:lvl w:ilvl="3">
      <w:start w:val="1"/>
      <w:numFmt w:val="bullet"/>
      <w:lvlText w:val=""/>
      <w:lvlJc w:val="left"/>
      <w:pPr>
        <w:tabs>
          <w:tab w:val="num" w:pos="1134"/>
        </w:tabs>
        <w:ind w:left="1134" w:hanging="283"/>
      </w:pPr>
      <w:rPr>
        <w:rFonts w:ascii="Wingdings" w:hAnsi="Wingdings" w:cs="StarSymbol"/>
        <w:sz w:val="18"/>
        <w:szCs w:val="18"/>
      </w:rPr>
    </w:lvl>
    <w:lvl w:ilvl="4">
      <w:start w:val="1"/>
      <w:numFmt w:val="bullet"/>
      <w:lvlText w:val=""/>
      <w:lvlJc w:val="left"/>
      <w:pPr>
        <w:tabs>
          <w:tab w:val="num" w:pos="1417"/>
        </w:tabs>
        <w:ind w:left="1417" w:hanging="283"/>
      </w:pPr>
      <w:rPr>
        <w:rFonts w:ascii="Wingdings" w:hAnsi="Wingdings" w:cs="StarSymbol"/>
        <w:sz w:val="18"/>
        <w:szCs w:val="18"/>
      </w:rPr>
    </w:lvl>
    <w:lvl w:ilvl="5">
      <w:start w:val="1"/>
      <w:numFmt w:val="bullet"/>
      <w:lvlText w:val=""/>
      <w:lvlJc w:val="left"/>
      <w:pPr>
        <w:tabs>
          <w:tab w:val="num" w:pos="1701"/>
        </w:tabs>
        <w:ind w:left="1701" w:hanging="283"/>
      </w:pPr>
      <w:rPr>
        <w:rFonts w:ascii="Wingdings" w:hAnsi="Wingdings" w:cs="StarSymbol"/>
        <w:sz w:val="18"/>
        <w:szCs w:val="18"/>
      </w:rPr>
    </w:lvl>
    <w:lvl w:ilvl="6">
      <w:start w:val="1"/>
      <w:numFmt w:val="bullet"/>
      <w:lvlText w:val=""/>
      <w:lvlJc w:val="left"/>
      <w:pPr>
        <w:tabs>
          <w:tab w:val="num" w:pos="1984"/>
        </w:tabs>
        <w:ind w:left="1984" w:hanging="283"/>
      </w:pPr>
      <w:rPr>
        <w:rFonts w:ascii="Wingdings" w:hAnsi="Wingdings" w:cs="StarSymbol"/>
        <w:sz w:val="18"/>
        <w:szCs w:val="18"/>
      </w:rPr>
    </w:lvl>
    <w:lvl w:ilvl="7">
      <w:start w:val="1"/>
      <w:numFmt w:val="bullet"/>
      <w:lvlText w:val=""/>
      <w:lvlJc w:val="left"/>
      <w:pPr>
        <w:tabs>
          <w:tab w:val="num" w:pos="2268"/>
        </w:tabs>
        <w:ind w:left="2268" w:hanging="283"/>
      </w:pPr>
      <w:rPr>
        <w:rFonts w:ascii="Wingdings" w:hAnsi="Wingdings" w:cs="StarSymbol"/>
        <w:sz w:val="18"/>
        <w:szCs w:val="18"/>
      </w:rPr>
    </w:lvl>
    <w:lvl w:ilvl="8">
      <w:start w:val="1"/>
      <w:numFmt w:val="bullet"/>
      <w:lvlText w:val=""/>
      <w:lvlJc w:val="left"/>
      <w:pPr>
        <w:tabs>
          <w:tab w:val="num" w:pos="2551"/>
        </w:tabs>
        <w:ind w:left="2551" w:hanging="283"/>
      </w:pPr>
      <w:rPr>
        <w:rFonts w:ascii="Wingdings" w:hAnsi="Wingdings" w:cs="StarSymbol"/>
        <w:sz w:val="18"/>
        <w:szCs w:val="18"/>
      </w:rPr>
    </w:lvl>
  </w:abstractNum>
  <w:abstractNum w:abstractNumId="8" w15:restartNumberingAfterBreak="0">
    <w:nsid w:val="00000009"/>
    <w:multiLevelType w:val="multilevel"/>
    <w:tmpl w:val="00000009"/>
    <w:name w:val="WW8Num8"/>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Wingdings" w:hAnsi="Wingdings" w:cs="StarSymbol"/>
        <w:sz w:val="18"/>
        <w:szCs w:val="18"/>
      </w:rPr>
    </w:lvl>
    <w:lvl w:ilvl="2">
      <w:start w:val="1"/>
      <w:numFmt w:val="bullet"/>
      <w:lvlText w:val=""/>
      <w:lvlJc w:val="left"/>
      <w:pPr>
        <w:tabs>
          <w:tab w:val="num" w:pos="850"/>
        </w:tabs>
        <w:ind w:left="850" w:hanging="283"/>
      </w:pPr>
      <w:rPr>
        <w:rFonts w:ascii="Wingdings" w:hAnsi="Wingdings" w:cs="StarSymbol"/>
        <w:sz w:val="18"/>
        <w:szCs w:val="18"/>
      </w:rPr>
    </w:lvl>
    <w:lvl w:ilvl="3">
      <w:start w:val="1"/>
      <w:numFmt w:val="bullet"/>
      <w:lvlText w:val=""/>
      <w:lvlJc w:val="left"/>
      <w:pPr>
        <w:tabs>
          <w:tab w:val="num" w:pos="1134"/>
        </w:tabs>
        <w:ind w:left="1134" w:hanging="283"/>
      </w:pPr>
      <w:rPr>
        <w:rFonts w:ascii="Wingdings" w:hAnsi="Wingdings" w:cs="StarSymbol"/>
        <w:sz w:val="18"/>
        <w:szCs w:val="18"/>
      </w:rPr>
    </w:lvl>
    <w:lvl w:ilvl="4">
      <w:start w:val="1"/>
      <w:numFmt w:val="bullet"/>
      <w:lvlText w:val=""/>
      <w:lvlJc w:val="left"/>
      <w:pPr>
        <w:tabs>
          <w:tab w:val="num" w:pos="1417"/>
        </w:tabs>
        <w:ind w:left="1417" w:hanging="283"/>
      </w:pPr>
      <w:rPr>
        <w:rFonts w:ascii="Wingdings" w:hAnsi="Wingdings" w:cs="StarSymbol"/>
        <w:sz w:val="18"/>
        <w:szCs w:val="18"/>
      </w:rPr>
    </w:lvl>
    <w:lvl w:ilvl="5">
      <w:start w:val="1"/>
      <w:numFmt w:val="bullet"/>
      <w:lvlText w:val=""/>
      <w:lvlJc w:val="left"/>
      <w:pPr>
        <w:tabs>
          <w:tab w:val="num" w:pos="1701"/>
        </w:tabs>
        <w:ind w:left="1701" w:hanging="283"/>
      </w:pPr>
      <w:rPr>
        <w:rFonts w:ascii="Wingdings" w:hAnsi="Wingdings" w:cs="StarSymbol"/>
        <w:sz w:val="18"/>
        <w:szCs w:val="18"/>
      </w:rPr>
    </w:lvl>
    <w:lvl w:ilvl="6">
      <w:start w:val="1"/>
      <w:numFmt w:val="bullet"/>
      <w:lvlText w:val=""/>
      <w:lvlJc w:val="left"/>
      <w:pPr>
        <w:tabs>
          <w:tab w:val="num" w:pos="1984"/>
        </w:tabs>
        <w:ind w:left="1984" w:hanging="283"/>
      </w:pPr>
      <w:rPr>
        <w:rFonts w:ascii="Wingdings" w:hAnsi="Wingdings" w:cs="StarSymbol"/>
        <w:sz w:val="18"/>
        <w:szCs w:val="18"/>
      </w:rPr>
    </w:lvl>
    <w:lvl w:ilvl="7">
      <w:start w:val="1"/>
      <w:numFmt w:val="bullet"/>
      <w:lvlText w:val=""/>
      <w:lvlJc w:val="left"/>
      <w:pPr>
        <w:tabs>
          <w:tab w:val="num" w:pos="2268"/>
        </w:tabs>
        <w:ind w:left="2268" w:hanging="283"/>
      </w:pPr>
      <w:rPr>
        <w:rFonts w:ascii="Wingdings" w:hAnsi="Wingdings" w:cs="StarSymbol"/>
        <w:sz w:val="18"/>
        <w:szCs w:val="18"/>
      </w:rPr>
    </w:lvl>
    <w:lvl w:ilvl="8">
      <w:start w:val="1"/>
      <w:numFmt w:val="bullet"/>
      <w:lvlText w:val=""/>
      <w:lvlJc w:val="left"/>
      <w:pPr>
        <w:tabs>
          <w:tab w:val="num" w:pos="2551"/>
        </w:tabs>
        <w:ind w:left="2551" w:hanging="283"/>
      </w:pPr>
      <w:rPr>
        <w:rFonts w:ascii="Wingdings" w:hAnsi="Wingdings" w:cs="StarSymbol"/>
        <w:sz w:val="18"/>
        <w:szCs w:val="18"/>
      </w:rPr>
    </w:lvl>
  </w:abstractNum>
  <w:abstractNum w:abstractNumId="9" w15:restartNumberingAfterBreak="0">
    <w:nsid w:val="0000000A"/>
    <w:multiLevelType w:val="multilevel"/>
    <w:tmpl w:val="0000000A"/>
    <w:name w:val="WW8Num9"/>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ymbol" w:hAnsi="Symbol" w:cs="StarSymbol"/>
        <w:sz w:val="18"/>
        <w:szCs w:val="18"/>
      </w:rPr>
    </w:lvl>
    <w:lvl w:ilvl="2">
      <w:start w:val="1"/>
      <w:numFmt w:val="bullet"/>
      <w:lvlText w:val=""/>
      <w:lvlJc w:val="left"/>
      <w:pPr>
        <w:tabs>
          <w:tab w:val="num" w:pos="850"/>
        </w:tabs>
        <w:ind w:left="850" w:hanging="283"/>
      </w:pPr>
      <w:rPr>
        <w:rFonts w:ascii="Wingdings" w:hAnsi="Wingdings" w:cs="StarSymbol"/>
        <w:sz w:val="18"/>
        <w:szCs w:val="18"/>
      </w:rPr>
    </w:lvl>
    <w:lvl w:ilvl="3">
      <w:start w:val="1"/>
      <w:numFmt w:val="bullet"/>
      <w:lvlText w:val=""/>
      <w:lvlJc w:val="left"/>
      <w:pPr>
        <w:tabs>
          <w:tab w:val="num" w:pos="1134"/>
        </w:tabs>
        <w:ind w:left="1134" w:hanging="283"/>
      </w:pPr>
      <w:rPr>
        <w:rFonts w:ascii="Wingdings" w:hAnsi="Wingdings" w:cs="StarSymbol"/>
        <w:sz w:val="18"/>
        <w:szCs w:val="18"/>
      </w:rPr>
    </w:lvl>
    <w:lvl w:ilvl="4">
      <w:start w:val="1"/>
      <w:numFmt w:val="bullet"/>
      <w:lvlText w:val=""/>
      <w:lvlJc w:val="left"/>
      <w:pPr>
        <w:tabs>
          <w:tab w:val="num" w:pos="1417"/>
        </w:tabs>
        <w:ind w:left="1417" w:hanging="283"/>
      </w:pPr>
      <w:rPr>
        <w:rFonts w:ascii="Wingdings" w:hAnsi="Wingdings" w:cs="StarSymbol"/>
        <w:sz w:val="18"/>
        <w:szCs w:val="18"/>
      </w:rPr>
    </w:lvl>
    <w:lvl w:ilvl="5">
      <w:start w:val="1"/>
      <w:numFmt w:val="bullet"/>
      <w:lvlText w:val=""/>
      <w:lvlJc w:val="left"/>
      <w:pPr>
        <w:tabs>
          <w:tab w:val="num" w:pos="1701"/>
        </w:tabs>
        <w:ind w:left="1701" w:hanging="283"/>
      </w:pPr>
      <w:rPr>
        <w:rFonts w:ascii="Wingdings" w:hAnsi="Wingdings" w:cs="StarSymbol"/>
        <w:sz w:val="18"/>
        <w:szCs w:val="18"/>
      </w:rPr>
    </w:lvl>
    <w:lvl w:ilvl="6">
      <w:start w:val="1"/>
      <w:numFmt w:val="bullet"/>
      <w:lvlText w:val=""/>
      <w:lvlJc w:val="left"/>
      <w:pPr>
        <w:tabs>
          <w:tab w:val="num" w:pos="1984"/>
        </w:tabs>
        <w:ind w:left="1984" w:hanging="283"/>
      </w:pPr>
      <w:rPr>
        <w:rFonts w:ascii="Wingdings" w:hAnsi="Wingdings" w:cs="StarSymbol"/>
        <w:sz w:val="18"/>
        <w:szCs w:val="18"/>
      </w:rPr>
    </w:lvl>
    <w:lvl w:ilvl="7">
      <w:start w:val="1"/>
      <w:numFmt w:val="bullet"/>
      <w:lvlText w:val=""/>
      <w:lvlJc w:val="left"/>
      <w:pPr>
        <w:tabs>
          <w:tab w:val="num" w:pos="2268"/>
        </w:tabs>
        <w:ind w:left="2268" w:hanging="283"/>
      </w:pPr>
      <w:rPr>
        <w:rFonts w:ascii="Wingdings" w:hAnsi="Wingdings" w:cs="StarSymbol"/>
        <w:sz w:val="18"/>
        <w:szCs w:val="18"/>
      </w:rPr>
    </w:lvl>
    <w:lvl w:ilvl="8">
      <w:start w:val="1"/>
      <w:numFmt w:val="bullet"/>
      <w:lvlText w:val=""/>
      <w:lvlJc w:val="left"/>
      <w:pPr>
        <w:tabs>
          <w:tab w:val="num" w:pos="2551"/>
        </w:tabs>
        <w:ind w:left="2551" w:hanging="283"/>
      </w:pPr>
      <w:rPr>
        <w:rFonts w:ascii="Wingdings" w:hAnsi="Wingdings" w:cs="StarSymbol"/>
        <w:sz w:val="18"/>
        <w:szCs w:val="18"/>
      </w:rPr>
    </w:lvl>
  </w:abstractNum>
  <w:abstractNum w:abstractNumId="10" w15:restartNumberingAfterBreak="0">
    <w:nsid w:val="0000000B"/>
    <w:multiLevelType w:val="multilevel"/>
    <w:tmpl w:val="0000000B"/>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1" w15:restartNumberingAfterBreak="0">
    <w:nsid w:val="0000000C"/>
    <w:multiLevelType w:val="multilevel"/>
    <w:tmpl w:val="0000000C"/>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2" w15:restartNumberingAfterBreak="0">
    <w:nsid w:val="0000000D"/>
    <w:multiLevelType w:val="multilevel"/>
    <w:tmpl w:val="0000000D"/>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3" w15:restartNumberingAfterBreak="0">
    <w:nsid w:val="00CD7A11"/>
    <w:multiLevelType w:val="hybridMultilevel"/>
    <w:tmpl w:val="5DE21104"/>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14" w15:restartNumberingAfterBreak="0">
    <w:nsid w:val="06CC793F"/>
    <w:multiLevelType w:val="hybridMultilevel"/>
    <w:tmpl w:val="FEBE53F6"/>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9BA4979"/>
    <w:multiLevelType w:val="hybridMultilevel"/>
    <w:tmpl w:val="E918FA5C"/>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16" w15:restartNumberingAfterBreak="0">
    <w:nsid w:val="0E1E3769"/>
    <w:multiLevelType w:val="hybridMultilevel"/>
    <w:tmpl w:val="CE94980A"/>
    <w:lvl w:ilvl="0" w:tplc="04070005">
      <w:start w:val="1"/>
      <w:numFmt w:val="bullet"/>
      <w:lvlText w:val=""/>
      <w:lvlJc w:val="left"/>
      <w:pPr>
        <w:ind w:left="1077" w:hanging="360"/>
      </w:pPr>
      <w:rPr>
        <w:rFonts w:ascii="Wingdings" w:hAnsi="Wingdings" w:hint="default"/>
        <w:u w:color="00844D"/>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17" w15:restartNumberingAfterBreak="0">
    <w:nsid w:val="10AB1B61"/>
    <w:multiLevelType w:val="hybridMultilevel"/>
    <w:tmpl w:val="32A8A010"/>
    <w:lvl w:ilvl="0" w:tplc="04070001">
      <w:start w:val="1"/>
      <w:numFmt w:val="bullet"/>
      <w:lvlText w:val=""/>
      <w:lvlJc w:val="left"/>
      <w:pPr>
        <w:ind w:left="720" w:hanging="360"/>
      </w:pPr>
      <w:rPr>
        <w:rFonts w:ascii="Symbol" w:hAnsi="Symbol" w:hint="default"/>
      </w:rPr>
    </w:lvl>
    <w:lvl w:ilvl="1" w:tplc="04070005">
      <w:start w:val="1"/>
      <w:numFmt w:val="bullet"/>
      <w:lvlText w:val=""/>
      <w:lvlJc w:val="left"/>
      <w:pPr>
        <w:ind w:left="144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D1E34C3"/>
    <w:multiLevelType w:val="hybridMultilevel"/>
    <w:tmpl w:val="4378D0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28914BC"/>
    <w:multiLevelType w:val="hybridMultilevel"/>
    <w:tmpl w:val="314457FE"/>
    <w:lvl w:ilvl="0" w:tplc="04070005">
      <w:start w:val="1"/>
      <w:numFmt w:val="bullet"/>
      <w:lvlText w:val=""/>
      <w:lvlJc w:val="left"/>
      <w:pPr>
        <w:ind w:left="1077" w:hanging="360"/>
      </w:pPr>
      <w:rPr>
        <w:rFonts w:ascii="Wingdings" w:hAnsi="Wingdings"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0" w15:restartNumberingAfterBreak="0">
    <w:nsid w:val="254D4194"/>
    <w:multiLevelType w:val="hybridMultilevel"/>
    <w:tmpl w:val="273A350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61F27C0"/>
    <w:multiLevelType w:val="hybridMultilevel"/>
    <w:tmpl w:val="D40C6FA0"/>
    <w:lvl w:ilvl="0" w:tplc="04070005">
      <w:start w:val="1"/>
      <w:numFmt w:val="bullet"/>
      <w:lvlText w:val=""/>
      <w:lvlJc w:val="left"/>
      <w:pPr>
        <w:ind w:left="1077" w:hanging="360"/>
      </w:pPr>
      <w:rPr>
        <w:rFonts w:ascii="Wingdings" w:hAnsi="Wingdings"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2" w15:restartNumberingAfterBreak="0">
    <w:nsid w:val="26C346A1"/>
    <w:multiLevelType w:val="hybridMultilevel"/>
    <w:tmpl w:val="8F041B0C"/>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3" w15:restartNumberingAfterBreak="0">
    <w:nsid w:val="2821352F"/>
    <w:multiLevelType w:val="hybridMultilevel"/>
    <w:tmpl w:val="09182C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0B7260E"/>
    <w:multiLevelType w:val="hybridMultilevel"/>
    <w:tmpl w:val="49CEE262"/>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5" w15:restartNumberingAfterBreak="0">
    <w:nsid w:val="38112F6E"/>
    <w:multiLevelType w:val="hybridMultilevel"/>
    <w:tmpl w:val="A7F276EC"/>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6" w15:restartNumberingAfterBreak="0">
    <w:nsid w:val="3C204A99"/>
    <w:multiLevelType w:val="hybridMultilevel"/>
    <w:tmpl w:val="2228BF8E"/>
    <w:lvl w:ilvl="0" w:tplc="04070001">
      <w:start w:val="1"/>
      <w:numFmt w:val="bullet"/>
      <w:lvlText w:val=""/>
      <w:lvlJc w:val="left"/>
      <w:pPr>
        <w:ind w:left="1077" w:hanging="360"/>
      </w:pPr>
      <w:rPr>
        <w:rFonts w:ascii="Symbol" w:hAnsi="Symbol" w:hint="default"/>
      </w:rPr>
    </w:lvl>
    <w:lvl w:ilvl="1" w:tplc="04070005">
      <w:start w:val="1"/>
      <w:numFmt w:val="bullet"/>
      <w:lvlText w:val=""/>
      <w:lvlJc w:val="left"/>
      <w:pPr>
        <w:ind w:left="1797" w:hanging="360"/>
      </w:pPr>
      <w:rPr>
        <w:rFonts w:ascii="Wingdings" w:hAnsi="Wingdings"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7" w15:restartNumberingAfterBreak="0">
    <w:nsid w:val="3CE0134C"/>
    <w:multiLevelType w:val="hybridMultilevel"/>
    <w:tmpl w:val="FD9CF1AC"/>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8" w15:restartNumberingAfterBreak="0">
    <w:nsid w:val="3D8A2755"/>
    <w:multiLevelType w:val="hybridMultilevel"/>
    <w:tmpl w:val="83F48ACC"/>
    <w:lvl w:ilvl="0" w:tplc="40A6B4A2">
      <w:start w:val="1"/>
      <w:numFmt w:val="bullet"/>
      <w:pStyle w:val="Listenabsatz"/>
      <w:lvlText w:val=""/>
      <w:lvlJc w:val="left"/>
      <w:pPr>
        <w:ind w:left="1077" w:hanging="360"/>
      </w:pPr>
      <w:rPr>
        <w:rFonts w:ascii="Symbol" w:hAnsi="Symbol" w:hint="default"/>
      </w:rPr>
    </w:lvl>
    <w:lvl w:ilvl="1" w:tplc="04070003">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9" w15:restartNumberingAfterBreak="0">
    <w:nsid w:val="48287C51"/>
    <w:multiLevelType w:val="hybridMultilevel"/>
    <w:tmpl w:val="E8F45DF6"/>
    <w:lvl w:ilvl="0" w:tplc="04070001">
      <w:start w:val="1"/>
      <w:numFmt w:val="bullet"/>
      <w:lvlText w:val=""/>
      <w:lvlJc w:val="left"/>
      <w:pPr>
        <w:ind w:left="720" w:hanging="360"/>
      </w:pPr>
      <w:rPr>
        <w:rFonts w:ascii="Symbol" w:hAnsi="Symbol" w:hint="default"/>
      </w:rPr>
    </w:lvl>
    <w:lvl w:ilvl="1" w:tplc="04070005">
      <w:start w:val="1"/>
      <w:numFmt w:val="bullet"/>
      <w:lvlText w:val=""/>
      <w:lvlJc w:val="left"/>
      <w:pPr>
        <w:ind w:left="144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D54600B"/>
    <w:multiLevelType w:val="hybridMultilevel"/>
    <w:tmpl w:val="B79432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EF13EB2"/>
    <w:multiLevelType w:val="hybridMultilevel"/>
    <w:tmpl w:val="88E0942E"/>
    <w:lvl w:ilvl="0" w:tplc="951E38D4">
      <w:start w:val="1"/>
      <w:numFmt w:val="bullet"/>
      <w:lvlText w:val=""/>
      <w:lvlJc w:val="left"/>
      <w:pPr>
        <w:ind w:left="1077" w:hanging="360"/>
      </w:pPr>
      <w:rPr>
        <w:rFonts w:ascii="Arial Narrow" w:hAnsi="Arial Narrow" w:hint="default"/>
        <w:u w:color="00844D"/>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32" w15:restartNumberingAfterBreak="0">
    <w:nsid w:val="52846535"/>
    <w:multiLevelType w:val="hybridMultilevel"/>
    <w:tmpl w:val="E7AC3746"/>
    <w:lvl w:ilvl="0" w:tplc="04070003">
      <w:start w:val="1"/>
      <w:numFmt w:val="bullet"/>
      <w:lvlText w:val="o"/>
      <w:lvlJc w:val="left"/>
      <w:pPr>
        <w:ind w:left="1077" w:hanging="360"/>
      </w:pPr>
      <w:rPr>
        <w:rFonts w:ascii="Courier New" w:hAnsi="Courier New" w:cs="Courier New"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33" w15:restartNumberingAfterBreak="0">
    <w:nsid w:val="579420A9"/>
    <w:multiLevelType w:val="hybridMultilevel"/>
    <w:tmpl w:val="4FD0309C"/>
    <w:lvl w:ilvl="0" w:tplc="0407000F">
      <w:start w:val="1"/>
      <w:numFmt w:val="decimal"/>
      <w:lvlText w:val="%1."/>
      <w:lvlJc w:val="left"/>
      <w:pPr>
        <w:ind w:left="1077" w:hanging="360"/>
      </w:pPr>
      <w:rPr>
        <w:rFonts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34" w15:restartNumberingAfterBreak="0">
    <w:nsid w:val="588C3A00"/>
    <w:multiLevelType w:val="multilevel"/>
    <w:tmpl w:val="8E34CC30"/>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35" w15:restartNumberingAfterBreak="0">
    <w:nsid w:val="5AE556CB"/>
    <w:multiLevelType w:val="hybridMultilevel"/>
    <w:tmpl w:val="CC50B8D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8AF4288"/>
    <w:multiLevelType w:val="hybridMultilevel"/>
    <w:tmpl w:val="741EFE6A"/>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37" w15:restartNumberingAfterBreak="0">
    <w:nsid w:val="6A574C4D"/>
    <w:multiLevelType w:val="hybridMultilevel"/>
    <w:tmpl w:val="C540DF8C"/>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38" w15:restartNumberingAfterBreak="0">
    <w:nsid w:val="6B1C6630"/>
    <w:multiLevelType w:val="hybridMultilevel"/>
    <w:tmpl w:val="1B2EF4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1AF0643"/>
    <w:multiLevelType w:val="hybridMultilevel"/>
    <w:tmpl w:val="DB3048F0"/>
    <w:lvl w:ilvl="0" w:tplc="40A6B4A2">
      <w:start w:val="1"/>
      <w:numFmt w:val="bullet"/>
      <w:lvlText w:val=""/>
      <w:lvlJc w:val="left"/>
      <w:pPr>
        <w:ind w:left="1077" w:hanging="360"/>
      </w:pPr>
      <w:rPr>
        <w:rFonts w:ascii="Symbol" w:hAnsi="Symbol" w:hint="default"/>
      </w:rPr>
    </w:lvl>
    <w:lvl w:ilvl="1" w:tplc="04070005">
      <w:start w:val="1"/>
      <w:numFmt w:val="bullet"/>
      <w:lvlText w:val=""/>
      <w:lvlJc w:val="left"/>
      <w:pPr>
        <w:ind w:left="1797" w:hanging="360"/>
      </w:pPr>
      <w:rPr>
        <w:rFonts w:ascii="Wingdings" w:hAnsi="Wingdings"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40" w15:restartNumberingAfterBreak="0">
    <w:nsid w:val="770E1919"/>
    <w:multiLevelType w:val="hybridMultilevel"/>
    <w:tmpl w:val="FDB0F33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8BB71B9"/>
    <w:multiLevelType w:val="hybridMultilevel"/>
    <w:tmpl w:val="21D64F58"/>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42" w15:restartNumberingAfterBreak="0">
    <w:nsid w:val="7C9B0ED0"/>
    <w:multiLevelType w:val="hybridMultilevel"/>
    <w:tmpl w:val="C2F6073E"/>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16053F"/>
    <w:multiLevelType w:val="hybridMultilevel"/>
    <w:tmpl w:val="0194C62C"/>
    <w:lvl w:ilvl="0" w:tplc="04070001">
      <w:start w:val="1"/>
      <w:numFmt w:val="bullet"/>
      <w:lvlText w:val=""/>
      <w:lvlJc w:val="left"/>
      <w:pPr>
        <w:ind w:left="1077" w:hanging="360"/>
      </w:pPr>
      <w:rPr>
        <w:rFonts w:ascii="Symbol" w:hAnsi="Symbol" w:hint="default"/>
      </w:rPr>
    </w:lvl>
    <w:lvl w:ilvl="1" w:tplc="04070003">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44" w15:restartNumberingAfterBreak="0">
    <w:nsid w:val="7F20556A"/>
    <w:multiLevelType w:val="hybridMultilevel"/>
    <w:tmpl w:val="2D1E3F7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34"/>
  </w:num>
  <w:num w:numId="2">
    <w:abstractNumId w:val="14"/>
  </w:num>
  <w:num w:numId="3">
    <w:abstractNumId w:val="22"/>
  </w:num>
  <w:num w:numId="4">
    <w:abstractNumId w:val="15"/>
  </w:num>
  <w:num w:numId="5">
    <w:abstractNumId w:val="36"/>
  </w:num>
  <w:num w:numId="6">
    <w:abstractNumId w:val="25"/>
  </w:num>
  <w:num w:numId="7">
    <w:abstractNumId w:val="41"/>
  </w:num>
  <w:num w:numId="8">
    <w:abstractNumId w:val="24"/>
  </w:num>
  <w:num w:numId="9">
    <w:abstractNumId w:val="37"/>
  </w:num>
  <w:num w:numId="10">
    <w:abstractNumId w:val="27"/>
  </w:num>
  <w:num w:numId="11">
    <w:abstractNumId w:val="18"/>
  </w:num>
  <w:num w:numId="12">
    <w:abstractNumId w:val="38"/>
  </w:num>
  <w:num w:numId="13">
    <w:abstractNumId w:val="17"/>
  </w:num>
  <w:num w:numId="14">
    <w:abstractNumId w:val="23"/>
  </w:num>
  <w:num w:numId="15">
    <w:abstractNumId w:val="20"/>
  </w:num>
  <w:num w:numId="16">
    <w:abstractNumId w:val="29"/>
  </w:num>
  <w:num w:numId="17">
    <w:abstractNumId w:val="30"/>
  </w:num>
  <w:num w:numId="18">
    <w:abstractNumId w:val="13"/>
  </w:num>
  <w:num w:numId="19">
    <w:abstractNumId w:val="40"/>
  </w:num>
  <w:num w:numId="20">
    <w:abstractNumId w:val="42"/>
  </w:num>
  <w:num w:numId="21">
    <w:abstractNumId w:val="44"/>
  </w:num>
  <w:num w:numId="22">
    <w:abstractNumId w:val="0"/>
  </w:num>
  <w:num w:numId="23">
    <w:abstractNumId w:val="1"/>
  </w:num>
  <w:num w:numId="24">
    <w:abstractNumId w:val="9"/>
  </w:num>
  <w:num w:numId="25">
    <w:abstractNumId w:val="2"/>
  </w:num>
  <w:num w:numId="26">
    <w:abstractNumId w:val="8"/>
  </w:num>
  <w:num w:numId="27">
    <w:abstractNumId w:val="4"/>
  </w:num>
  <w:num w:numId="28">
    <w:abstractNumId w:val="5"/>
  </w:num>
  <w:num w:numId="29">
    <w:abstractNumId w:val="3"/>
  </w:num>
  <w:num w:numId="30">
    <w:abstractNumId w:val="6"/>
  </w:num>
  <w:num w:numId="31">
    <w:abstractNumId w:val="7"/>
  </w:num>
  <w:num w:numId="32">
    <w:abstractNumId w:val="10"/>
  </w:num>
  <w:num w:numId="33">
    <w:abstractNumId w:val="11"/>
  </w:num>
  <w:num w:numId="34">
    <w:abstractNumId w:val="12"/>
  </w:num>
  <w:num w:numId="35">
    <w:abstractNumId w:val="43"/>
  </w:num>
  <w:num w:numId="36">
    <w:abstractNumId w:val="26"/>
  </w:num>
  <w:num w:numId="37">
    <w:abstractNumId w:val="19"/>
  </w:num>
  <w:num w:numId="38">
    <w:abstractNumId w:val="32"/>
  </w:num>
  <w:num w:numId="39">
    <w:abstractNumId w:val="28"/>
  </w:num>
  <w:num w:numId="40">
    <w:abstractNumId w:val="33"/>
  </w:num>
  <w:num w:numId="41">
    <w:abstractNumId w:val="39"/>
  </w:num>
  <w:num w:numId="42">
    <w:abstractNumId w:val="28"/>
  </w:num>
  <w:num w:numId="43">
    <w:abstractNumId w:val="28"/>
  </w:num>
  <w:num w:numId="44">
    <w:abstractNumId w:val="28"/>
  </w:num>
  <w:num w:numId="45">
    <w:abstractNumId w:val="31"/>
  </w:num>
  <w:num w:numId="46">
    <w:abstractNumId w:val="21"/>
  </w:num>
  <w:num w:numId="47">
    <w:abstractNumId w:val="16"/>
  </w:num>
  <w:num w:numId="48">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de-DE" w:vendorID="9" w:dllVersion="512" w:checkStyle="1"/>
  <w:activeWritingStyle w:appName="MSWord" w:lang="it-IT" w:vendorID="3" w:dllVersion="517" w:checkStyle="1"/>
  <w:proofState w:spelling="clean"/>
  <w:attachedTemplate r:id="rId1"/>
  <w:defaultTabStop w:val="709"/>
  <w:autoHyphenation/>
  <w:hyphenationZone w:val="425"/>
  <w:doNotHyphenateCaps/>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633"/>
    <w:rsid w:val="00026D1A"/>
    <w:rsid w:val="000419B1"/>
    <w:rsid w:val="00095D50"/>
    <w:rsid w:val="000D03A3"/>
    <w:rsid w:val="00143987"/>
    <w:rsid w:val="001A049E"/>
    <w:rsid w:val="001B2174"/>
    <w:rsid w:val="001D3546"/>
    <w:rsid w:val="00225E7E"/>
    <w:rsid w:val="0026751C"/>
    <w:rsid w:val="00287A6F"/>
    <w:rsid w:val="002D2E63"/>
    <w:rsid w:val="00346AFA"/>
    <w:rsid w:val="00357942"/>
    <w:rsid w:val="00372154"/>
    <w:rsid w:val="003846EB"/>
    <w:rsid w:val="003935B5"/>
    <w:rsid w:val="003B18F5"/>
    <w:rsid w:val="003D025A"/>
    <w:rsid w:val="003D2D4A"/>
    <w:rsid w:val="003F4FCB"/>
    <w:rsid w:val="004A0633"/>
    <w:rsid w:val="004A6060"/>
    <w:rsid w:val="004B2A1D"/>
    <w:rsid w:val="004B3555"/>
    <w:rsid w:val="004B56F1"/>
    <w:rsid w:val="004C646A"/>
    <w:rsid w:val="004E58B5"/>
    <w:rsid w:val="004F08CD"/>
    <w:rsid w:val="004F681E"/>
    <w:rsid w:val="005030F8"/>
    <w:rsid w:val="00513B01"/>
    <w:rsid w:val="005369B0"/>
    <w:rsid w:val="005438BB"/>
    <w:rsid w:val="00557547"/>
    <w:rsid w:val="00594E8F"/>
    <w:rsid w:val="006049A2"/>
    <w:rsid w:val="00653D2E"/>
    <w:rsid w:val="00675A79"/>
    <w:rsid w:val="0068554A"/>
    <w:rsid w:val="00692153"/>
    <w:rsid w:val="006A2163"/>
    <w:rsid w:val="006B0ABE"/>
    <w:rsid w:val="006B43AB"/>
    <w:rsid w:val="00700AE1"/>
    <w:rsid w:val="00742D7B"/>
    <w:rsid w:val="007B03B8"/>
    <w:rsid w:val="007B4358"/>
    <w:rsid w:val="007E71B2"/>
    <w:rsid w:val="007F2414"/>
    <w:rsid w:val="007F4CF1"/>
    <w:rsid w:val="00850D03"/>
    <w:rsid w:val="0088705F"/>
    <w:rsid w:val="00890A55"/>
    <w:rsid w:val="008C6CD8"/>
    <w:rsid w:val="008F15D6"/>
    <w:rsid w:val="00927B4A"/>
    <w:rsid w:val="009820CA"/>
    <w:rsid w:val="009940ED"/>
    <w:rsid w:val="009A328A"/>
    <w:rsid w:val="009C0EF5"/>
    <w:rsid w:val="009C153A"/>
    <w:rsid w:val="00A00C22"/>
    <w:rsid w:val="00A04DE2"/>
    <w:rsid w:val="00A10287"/>
    <w:rsid w:val="00A1086A"/>
    <w:rsid w:val="00A12EC8"/>
    <w:rsid w:val="00A371E2"/>
    <w:rsid w:val="00A57B28"/>
    <w:rsid w:val="00AA188E"/>
    <w:rsid w:val="00B20944"/>
    <w:rsid w:val="00B2673F"/>
    <w:rsid w:val="00BB5370"/>
    <w:rsid w:val="00BD50A4"/>
    <w:rsid w:val="00C162F0"/>
    <w:rsid w:val="00C1765E"/>
    <w:rsid w:val="00C36190"/>
    <w:rsid w:val="00C4518C"/>
    <w:rsid w:val="00C50CF0"/>
    <w:rsid w:val="00C52F95"/>
    <w:rsid w:val="00C5461D"/>
    <w:rsid w:val="00C63CC0"/>
    <w:rsid w:val="00C67C1B"/>
    <w:rsid w:val="00CA2ACE"/>
    <w:rsid w:val="00CA6B66"/>
    <w:rsid w:val="00CC36D4"/>
    <w:rsid w:val="00D471F8"/>
    <w:rsid w:val="00D609E8"/>
    <w:rsid w:val="00D74EEC"/>
    <w:rsid w:val="00DD50F8"/>
    <w:rsid w:val="00DE29C5"/>
    <w:rsid w:val="00E4277B"/>
    <w:rsid w:val="00E651AE"/>
    <w:rsid w:val="00E72024"/>
    <w:rsid w:val="00E731AA"/>
    <w:rsid w:val="00E82E15"/>
    <w:rsid w:val="00E83090"/>
    <w:rsid w:val="00E869E7"/>
    <w:rsid w:val="00E924C4"/>
    <w:rsid w:val="00EC4E3F"/>
    <w:rsid w:val="00ED7D9E"/>
    <w:rsid w:val="00EE2CF5"/>
    <w:rsid w:val="00F379D4"/>
    <w:rsid w:val="00F66BDA"/>
    <w:rsid w:val="00FA4FE1"/>
    <w:rsid w:val="00FB2D5B"/>
    <w:rsid w:val="00FC3C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A2116"/>
  <w15:docId w15:val="{78254918-90EA-45BE-A3F2-214E23346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Univers 47 CondensedLight" w:eastAsia="Times New Roman" w:hAnsi="Univers 47 CondensedLight"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03B8"/>
    <w:pPr>
      <w:spacing w:after="240" w:line="360" w:lineRule="auto"/>
      <w:ind w:firstLine="357"/>
      <w:jc w:val="both"/>
    </w:pPr>
    <w:rPr>
      <w:rFonts w:ascii="Arial Narrow" w:hAnsi="Arial Narrow"/>
      <w:sz w:val="22"/>
      <w:szCs w:val="22"/>
      <w:lang w:eastAsia="en-US" w:bidi="en-US"/>
    </w:rPr>
  </w:style>
  <w:style w:type="paragraph" w:styleId="berschrift1">
    <w:name w:val="heading 1"/>
    <w:basedOn w:val="Standard"/>
    <w:next w:val="Standard"/>
    <w:uiPriority w:val="9"/>
    <w:qFormat/>
    <w:rsid w:val="007B03B8"/>
    <w:pPr>
      <w:pageBreakBefore/>
      <w:numPr>
        <w:numId w:val="1"/>
      </w:numPr>
      <w:suppressAutoHyphens/>
      <w:spacing w:before="3600"/>
      <w:outlineLvl w:val="0"/>
    </w:pPr>
    <w:rPr>
      <w:b/>
      <w:bCs/>
      <w:iCs/>
      <w:color w:val="00844D"/>
      <w:sz w:val="32"/>
      <w:szCs w:val="32"/>
    </w:rPr>
  </w:style>
  <w:style w:type="paragraph" w:styleId="berschrift2">
    <w:name w:val="heading 2"/>
    <w:basedOn w:val="Standard"/>
    <w:next w:val="Standard"/>
    <w:qFormat/>
    <w:rsid w:val="007B03B8"/>
    <w:pPr>
      <w:keepNext/>
      <w:numPr>
        <w:ilvl w:val="1"/>
        <w:numId w:val="1"/>
      </w:numPr>
      <w:spacing w:before="320"/>
      <w:outlineLvl w:val="1"/>
    </w:pPr>
    <w:rPr>
      <w:b/>
      <w:bCs/>
      <w:iCs/>
      <w:color w:val="00844D"/>
      <w:sz w:val="28"/>
      <w:szCs w:val="28"/>
    </w:rPr>
  </w:style>
  <w:style w:type="paragraph" w:styleId="berschrift3">
    <w:name w:val="heading 3"/>
    <w:basedOn w:val="Standard"/>
    <w:next w:val="Standard"/>
    <w:qFormat/>
    <w:rsid w:val="007B03B8"/>
    <w:pPr>
      <w:keepNext/>
      <w:numPr>
        <w:ilvl w:val="2"/>
        <w:numId w:val="1"/>
      </w:numPr>
      <w:spacing w:before="320"/>
      <w:outlineLvl w:val="2"/>
    </w:pPr>
    <w:rPr>
      <w:b/>
      <w:bCs/>
      <w:iCs/>
      <w:color w:val="00844D"/>
      <w:sz w:val="26"/>
      <w:szCs w:val="26"/>
    </w:rPr>
  </w:style>
  <w:style w:type="paragraph" w:styleId="berschrift4">
    <w:name w:val="heading 4"/>
    <w:basedOn w:val="berschrift3"/>
    <w:next w:val="Standard"/>
    <w:qFormat/>
    <w:rsid w:val="007B03B8"/>
    <w:pPr>
      <w:numPr>
        <w:ilvl w:val="3"/>
      </w:numPr>
      <w:spacing w:before="280"/>
      <w:outlineLvl w:val="3"/>
    </w:pPr>
    <w:rPr>
      <w:bCs w:val="0"/>
      <w:iCs w:val="0"/>
      <w:sz w:val="24"/>
      <w:szCs w:val="24"/>
      <w:lang w:eastAsia="de-DE" w:bidi="ar-SA"/>
    </w:rPr>
  </w:style>
  <w:style w:type="paragraph" w:styleId="berschrift5">
    <w:name w:val="heading 5"/>
    <w:basedOn w:val="Standard"/>
    <w:next w:val="Standard"/>
    <w:rsid w:val="007F2414"/>
    <w:pPr>
      <w:keepNext/>
      <w:numPr>
        <w:ilvl w:val="4"/>
        <w:numId w:val="1"/>
      </w:numPr>
      <w:spacing w:before="280"/>
      <w:outlineLvl w:val="4"/>
    </w:pPr>
    <w:rPr>
      <w:b/>
      <w:bCs/>
      <w:iCs/>
      <w:color w:val="00844D"/>
    </w:rPr>
  </w:style>
  <w:style w:type="paragraph" w:styleId="berschrift6">
    <w:name w:val="heading 6"/>
    <w:basedOn w:val="Standard"/>
    <w:next w:val="Standard"/>
    <w:rsid w:val="00742D7B"/>
    <w:pPr>
      <w:numPr>
        <w:ilvl w:val="5"/>
        <w:numId w:val="1"/>
      </w:numPr>
      <w:spacing w:before="280" w:after="80"/>
      <w:outlineLvl w:val="5"/>
    </w:pPr>
    <w:rPr>
      <w:rFonts w:ascii="Univers 57 Condensed" w:hAnsi="Univers 57 Condensed"/>
      <w:b/>
      <w:bCs/>
      <w:i/>
      <w:iCs/>
    </w:rPr>
  </w:style>
  <w:style w:type="paragraph" w:styleId="berschrift7">
    <w:name w:val="heading 7"/>
    <w:basedOn w:val="Standard"/>
    <w:next w:val="Standard"/>
    <w:rsid w:val="00742D7B"/>
    <w:pPr>
      <w:numPr>
        <w:ilvl w:val="6"/>
        <w:numId w:val="1"/>
      </w:numPr>
      <w:spacing w:before="280"/>
      <w:outlineLvl w:val="6"/>
    </w:pPr>
    <w:rPr>
      <w:rFonts w:ascii="Univers 57 Condensed" w:hAnsi="Univers 57 Condensed"/>
      <w:b/>
      <w:bCs/>
      <w:i/>
      <w:iCs/>
      <w:sz w:val="20"/>
      <w:szCs w:val="20"/>
    </w:rPr>
  </w:style>
  <w:style w:type="paragraph" w:styleId="berschrift8">
    <w:name w:val="heading 8"/>
    <w:basedOn w:val="Standard"/>
    <w:next w:val="Standard"/>
    <w:rsid w:val="00742D7B"/>
    <w:pPr>
      <w:numPr>
        <w:ilvl w:val="7"/>
        <w:numId w:val="1"/>
      </w:numPr>
      <w:spacing w:before="280"/>
      <w:outlineLvl w:val="7"/>
    </w:pPr>
    <w:rPr>
      <w:rFonts w:ascii="Univers 57 Condensed" w:hAnsi="Univers 57 Condensed"/>
      <w:b/>
      <w:bCs/>
      <w:i/>
      <w:iCs/>
      <w:sz w:val="18"/>
      <w:szCs w:val="18"/>
    </w:rPr>
  </w:style>
  <w:style w:type="paragraph" w:styleId="berschrift9">
    <w:name w:val="heading 9"/>
    <w:basedOn w:val="Standard"/>
    <w:next w:val="Standard"/>
    <w:rsid w:val="00742D7B"/>
    <w:pPr>
      <w:numPr>
        <w:ilvl w:val="8"/>
        <w:numId w:val="1"/>
      </w:numPr>
      <w:spacing w:before="280"/>
      <w:outlineLvl w:val="8"/>
    </w:pPr>
    <w:rPr>
      <w:rFonts w:ascii="Univers 57 Condensed" w:hAnsi="Univers 57 Condensed"/>
      <w:i/>
      <w:iCs/>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semiHidden/>
    <w:unhideWhenUsed/>
    <w:rsid w:val="00742D7B"/>
    <w:pPr>
      <w:spacing w:line="240" w:lineRule="auto"/>
    </w:pPr>
    <w:rPr>
      <w:rFonts w:ascii="Tahoma" w:hAnsi="Tahoma" w:cs="Tahoma"/>
      <w:sz w:val="16"/>
      <w:szCs w:val="16"/>
    </w:rPr>
  </w:style>
  <w:style w:type="character" w:customStyle="1" w:styleId="SprechblasentextZchn">
    <w:name w:val="Sprechblasentext Zchn"/>
    <w:basedOn w:val="Absatz-Standardschriftart"/>
    <w:semiHidden/>
    <w:rsid w:val="00742D7B"/>
    <w:rPr>
      <w:rFonts w:ascii="Tahoma" w:hAnsi="Tahoma" w:cs="Tahoma"/>
      <w:sz w:val="16"/>
      <w:szCs w:val="16"/>
      <w:lang w:eastAsia="en-US" w:bidi="en-US"/>
    </w:rPr>
  </w:style>
  <w:style w:type="paragraph" w:styleId="Beschriftung">
    <w:name w:val="caption"/>
    <w:basedOn w:val="Standard"/>
    <w:next w:val="Standard"/>
    <w:rsid w:val="00742D7B"/>
    <w:pPr>
      <w:spacing w:after="360" w:line="240" w:lineRule="auto"/>
      <w:ind w:left="142" w:right="142" w:firstLine="0"/>
      <w:mirrorIndents/>
    </w:pPr>
    <w:rPr>
      <w:b/>
      <w:bCs/>
      <w:noProof/>
      <w:sz w:val="18"/>
      <w:szCs w:val="18"/>
    </w:rPr>
  </w:style>
  <w:style w:type="character" w:customStyle="1" w:styleId="berschrift1Zchn">
    <w:name w:val="Überschrift 1 Zchn"/>
    <w:basedOn w:val="Absatz-Standardschriftart"/>
    <w:uiPriority w:val="9"/>
    <w:rsid w:val="007F2414"/>
    <w:rPr>
      <w:rFonts w:ascii="Arial Narrow" w:hAnsi="Arial Narrow"/>
      <w:b/>
      <w:bCs/>
      <w:iCs/>
      <w:color w:val="00844D"/>
      <w:sz w:val="32"/>
      <w:szCs w:val="32"/>
      <w:lang w:eastAsia="en-US" w:bidi="en-US"/>
    </w:rPr>
  </w:style>
  <w:style w:type="character" w:customStyle="1" w:styleId="berschrift2Zchn">
    <w:name w:val="Überschrift 2 Zchn"/>
    <w:basedOn w:val="Absatz-Standardschriftart"/>
    <w:rsid w:val="007F2414"/>
    <w:rPr>
      <w:rFonts w:ascii="Arial Narrow" w:hAnsi="Arial Narrow"/>
      <w:b/>
      <w:bCs/>
      <w:iCs/>
      <w:color w:val="00844D"/>
      <w:sz w:val="28"/>
      <w:szCs w:val="28"/>
      <w:lang w:eastAsia="en-US" w:bidi="en-US"/>
    </w:rPr>
  </w:style>
  <w:style w:type="character" w:customStyle="1" w:styleId="berschrift3Zchn">
    <w:name w:val="Überschrift 3 Zchn"/>
    <w:basedOn w:val="Absatz-Standardschriftart"/>
    <w:rsid w:val="007F2414"/>
    <w:rPr>
      <w:rFonts w:ascii="Arial Narrow" w:hAnsi="Arial Narrow"/>
      <w:b/>
      <w:bCs/>
      <w:iCs/>
      <w:color w:val="00844D"/>
      <w:sz w:val="26"/>
      <w:szCs w:val="26"/>
      <w:lang w:eastAsia="en-US" w:bidi="en-US"/>
    </w:rPr>
  </w:style>
  <w:style w:type="character" w:customStyle="1" w:styleId="berschrift4Zchn">
    <w:name w:val="Überschrift 4 Zchn"/>
    <w:basedOn w:val="Absatz-Standardschriftart"/>
    <w:rsid w:val="007F2414"/>
    <w:rPr>
      <w:rFonts w:ascii="Arial Narrow" w:eastAsia="Times New Roman" w:hAnsi="Arial Narrow" w:cs="Times New Roman"/>
      <w:b/>
      <w:color w:val="00844D"/>
      <w:sz w:val="24"/>
      <w:szCs w:val="24"/>
    </w:rPr>
  </w:style>
  <w:style w:type="character" w:customStyle="1" w:styleId="berschrift5Zchn">
    <w:name w:val="Überschrift 5 Zchn"/>
    <w:basedOn w:val="Absatz-Standardschriftart"/>
    <w:rsid w:val="007F2414"/>
    <w:rPr>
      <w:rFonts w:ascii="Arial Narrow" w:hAnsi="Arial Narrow"/>
      <w:b/>
      <w:bCs/>
      <w:iCs/>
      <w:color w:val="00844D"/>
      <w:sz w:val="22"/>
      <w:szCs w:val="22"/>
      <w:lang w:eastAsia="en-US" w:bidi="en-US"/>
    </w:rPr>
  </w:style>
  <w:style w:type="character" w:customStyle="1" w:styleId="berschrift6Zchn">
    <w:name w:val="Überschrift 6 Zchn"/>
    <w:basedOn w:val="Absatz-Standardschriftart"/>
    <w:rsid w:val="00742D7B"/>
    <w:rPr>
      <w:rFonts w:ascii="Univers 57 Condensed" w:hAnsi="Univers 57 Condensed"/>
      <w:b/>
      <w:bCs/>
      <w:i/>
      <w:iCs/>
      <w:sz w:val="22"/>
      <w:szCs w:val="22"/>
      <w:lang w:eastAsia="en-US" w:bidi="en-US"/>
    </w:rPr>
  </w:style>
  <w:style w:type="character" w:customStyle="1" w:styleId="berschrift7Zchn">
    <w:name w:val="Überschrift 7 Zchn"/>
    <w:basedOn w:val="Absatz-Standardschriftart"/>
    <w:semiHidden/>
    <w:rsid w:val="00742D7B"/>
    <w:rPr>
      <w:rFonts w:ascii="Univers 57 Condensed" w:hAnsi="Univers 57 Condensed"/>
      <w:b/>
      <w:bCs/>
      <w:i/>
      <w:iCs/>
      <w:lang w:eastAsia="en-US" w:bidi="en-US"/>
    </w:rPr>
  </w:style>
  <w:style w:type="character" w:customStyle="1" w:styleId="berschrift8Zchn">
    <w:name w:val="Überschrift 8 Zchn"/>
    <w:basedOn w:val="Absatz-Standardschriftart"/>
    <w:semiHidden/>
    <w:rsid w:val="00742D7B"/>
    <w:rPr>
      <w:rFonts w:ascii="Univers 57 Condensed" w:hAnsi="Univers 57 Condensed"/>
      <w:b/>
      <w:bCs/>
      <w:i/>
      <w:iCs/>
      <w:sz w:val="18"/>
      <w:szCs w:val="18"/>
      <w:lang w:eastAsia="en-US" w:bidi="en-US"/>
    </w:rPr>
  </w:style>
  <w:style w:type="character" w:customStyle="1" w:styleId="berschrift9Zchn">
    <w:name w:val="Überschrift 9 Zchn"/>
    <w:basedOn w:val="Absatz-Standardschriftart"/>
    <w:semiHidden/>
    <w:rsid w:val="00742D7B"/>
    <w:rPr>
      <w:rFonts w:ascii="Univers 57 Condensed" w:hAnsi="Univers 57 Condensed"/>
      <w:i/>
      <w:iCs/>
      <w:sz w:val="18"/>
      <w:szCs w:val="18"/>
      <w:lang w:eastAsia="en-US" w:bidi="en-US"/>
    </w:rPr>
  </w:style>
  <w:style w:type="paragraph" w:styleId="Titel">
    <w:name w:val="Title"/>
    <w:basedOn w:val="Standard"/>
    <w:next w:val="Standard"/>
    <w:rsid w:val="00C5461D"/>
    <w:pPr>
      <w:framePr w:hSpace="187" w:wrap="around" w:hAnchor="margin" w:xAlign="center" w:yAlign="top"/>
      <w:ind w:firstLine="0"/>
      <w:jc w:val="center"/>
    </w:pPr>
    <w:rPr>
      <w:b/>
      <w:sz w:val="28"/>
      <w:szCs w:val="28"/>
    </w:rPr>
  </w:style>
  <w:style w:type="character" w:customStyle="1" w:styleId="TitelZchn">
    <w:name w:val="Titel Zchn"/>
    <w:basedOn w:val="Absatz-Standardschriftart"/>
    <w:rsid w:val="00A12EC8"/>
    <w:rPr>
      <w:rFonts w:ascii="Arial Narrow" w:hAnsi="Arial Narrow"/>
      <w:sz w:val="28"/>
      <w:szCs w:val="28"/>
      <w:lang w:eastAsia="en-US" w:bidi="en-US"/>
    </w:rPr>
  </w:style>
  <w:style w:type="paragraph" w:styleId="Untertitel">
    <w:name w:val="Subtitle"/>
    <w:basedOn w:val="Standard"/>
    <w:next w:val="Standard"/>
    <w:rsid w:val="00742D7B"/>
    <w:pPr>
      <w:spacing w:after="320"/>
      <w:jc w:val="right"/>
    </w:pPr>
    <w:rPr>
      <w:i/>
      <w:iCs/>
      <w:color w:val="808080"/>
      <w:spacing w:val="10"/>
      <w:sz w:val="24"/>
      <w:szCs w:val="24"/>
    </w:rPr>
  </w:style>
  <w:style w:type="character" w:customStyle="1" w:styleId="UntertitelZchn">
    <w:name w:val="Untertitel Zchn"/>
    <w:basedOn w:val="Absatz-Standardschriftart"/>
    <w:rsid w:val="00742D7B"/>
    <w:rPr>
      <w:i/>
      <w:iCs/>
      <w:color w:val="808080"/>
      <w:spacing w:val="10"/>
      <w:sz w:val="24"/>
      <w:szCs w:val="24"/>
      <w:lang w:eastAsia="en-US" w:bidi="en-US"/>
    </w:rPr>
  </w:style>
  <w:style w:type="character" w:styleId="Fett">
    <w:name w:val="Strong"/>
    <w:basedOn w:val="Absatz-Standardschriftart"/>
    <w:rsid w:val="00742D7B"/>
    <w:rPr>
      <w:b/>
      <w:bCs/>
      <w:spacing w:val="0"/>
    </w:rPr>
  </w:style>
  <w:style w:type="character" w:styleId="Hervorhebung">
    <w:name w:val="Emphasis"/>
    <w:rsid w:val="00742D7B"/>
    <w:rPr>
      <w:b/>
      <w:bCs/>
      <w:i/>
      <w:iCs/>
      <w:color w:val="auto"/>
    </w:rPr>
  </w:style>
  <w:style w:type="paragraph" w:styleId="KeinLeerraum">
    <w:name w:val="No Spacing"/>
    <w:basedOn w:val="Standard"/>
    <w:rsid w:val="00742D7B"/>
    <w:pPr>
      <w:spacing w:line="240" w:lineRule="auto"/>
      <w:ind w:firstLine="0"/>
    </w:pPr>
  </w:style>
  <w:style w:type="paragraph" w:styleId="Listenabsatz">
    <w:name w:val="List Paragraph"/>
    <w:basedOn w:val="Standard"/>
    <w:rsid w:val="00A10287"/>
    <w:pPr>
      <w:numPr>
        <w:numId w:val="39"/>
      </w:numPr>
      <w:contextualSpacing/>
    </w:pPr>
  </w:style>
  <w:style w:type="paragraph" w:styleId="Zitat">
    <w:name w:val="Quote"/>
    <w:basedOn w:val="Standard"/>
    <w:next w:val="Standard"/>
    <w:rsid w:val="00742D7B"/>
    <w:rPr>
      <w:color w:val="5A5A5A"/>
    </w:rPr>
  </w:style>
  <w:style w:type="character" w:customStyle="1" w:styleId="AnfhrungszeichenZchn">
    <w:name w:val="Anführungszeichen Zchn"/>
    <w:basedOn w:val="Absatz-Standardschriftart"/>
    <w:rsid w:val="00742D7B"/>
    <w:rPr>
      <w:color w:val="5A5A5A"/>
      <w:sz w:val="22"/>
      <w:szCs w:val="22"/>
      <w:lang w:eastAsia="en-US" w:bidi="en-US"/>
    </w:rPr>
  </w:style>
  <w:style w:type="paragraph" w:styleId="IntensivesZitat">
    <w:name w:val="Intense Quote"/>
    <w:basedOn w:val="Standard"/>
    <w:next w:val="Standard"/>
    <w:rsid w:val="00742D7B"/>
    <w:pPr>
      <w:spacing w:before="320" w:after="480" w:line="240" w:lineRule="auto"/>
      <w:ind w:left="720" w:right="720" w:firstLine="0"/>
      <w:jc w:val="center"/>
    </w:pPr>
    <w:rPr>
      <w:rFonts w:ascii="Univers 57 Condensed" w:hAnsi="Univers 57 Condensed"/>
      <w:i/>
      <w:iCs/>
      <w:sz w:val="20"/>
      <w:szCs w:val="20"/>
    </w:rPr>
  </w:style>
  <w:style w:type="character" w:customStyle="1" w:styleId="IntensivesAnfhrungszeichenZchn">
    <w:name w:val="Intensives Anführungszeichen Zchn"/>
    <w:basedOn w:val="Absatz-Standardschriftart"/>
    <w:rsid w:val="00742D7B"/>
    <w:rPr>
      <w:rFonts w:ascii="Univers 57 Condensed" w:hAnsi="Univers 57 Condensed"/>
      <w:i/>
      <w:iCs/>
      <w:lang w:eastAsia="en-US" w:bidi="en-US"/>
    </w:rPr>
  </w:style>
  <w:style w:type="character" w:styleId="SchwacheHervorhebung">
    <w:name w:val="Subtle Emphasis"/>
    <w:rsid w:val="00742D7B"/>
    <w:rPr>
      <w:i/>
      <w:iCs/>
      <w:color w:val="5A5A5A"/>
    </w:rPr>
  </w:style>
  <w:style w:type="character" w:styleId="IntensiveHervorhebung">
    <w:name w:val="Intense Emphasis"/>
    <w:rsid w:val="00742D7B"/>
    <w:rPr>
      <w:b/>
      <w:bCs/>
      <w:i/>
      <w:iCs/>
      <w:color w:val="auto"/>
      <w:u w:val="single"/>
    </w:rPr>
  </w:style>
  <w:style w:type="character" w:styleId="SchwacherVerweis">
    <w:name w:val="Subtle Reference"/>
    <w:rsid w:val="00742D7B"/>
    <w:rPr>
      <w:smallCaps/>
    </w:rPr>
  </w:style>
  <w:style w:type="character" w:styleId="IntensiverVerweis">
    <w:name w:val="Intense Reference"/>
    <w:rsid w:val="00742D7B"/>
    <w:rPr>
      <w:b/>
      <w:bCs/>
      <w:smallCaps/>
      <w:color w:val="auto"/>
    </w:rPr>
  </w:style>
  <w:style w:type="character" w:styleId="Buchtitel">
    <w:name w:val="Book Title"/>
    <w:rsid w:val="007F2414"/>
    <w:rPr>
      <w:rFonts w:ascii="Arial Narrow" w:eastAsia="Times New Roman" w:hAnsi="Arial Narrow" w:cs="Times New Roman"/>
      <w:b/>
      <w:bCs/>
      <w:smallCaps/>
      <w:color w:val="auto"/>
      <w:u w:val="single"/>
    </w:rPr>
  </w:style>
  <w:style w:type="paragraph" w:styleId="Inhaltsverzeichnisberschrift">
    <w:name w:val="TOC Heading"/>
    <w:basedOn w:val="berschrift1"/>
    <w:next w:val="Standard"/>
    <w:rsid w:val="00742D7B"/>
    <w:pPr>
      <w:keepNext/>
      <w:numPr>
        <w:numId w:val="0"/>
      </w:numPr>
      <w:outlineLvl w:val="9"/>
    </w:pPr>
  </w:style>
  <w:style w:type="paragraph" w:styleId="Dokumentstruktur">
    <w:name w:val="Document Map"/>
    <w:basedOn w:val="Standard"/>
    <w:semiHidden/>
    <w:unhideWhenUsed/>
    <w:rsid w:val="00742D7B"/>
    <w:pPr>
      <w:spacing w:line="240" w:lineRule="auto"/>
    </w:pPr>
    <w:rPr>
      <w:rFonts w:ascii="Tahoma" w:hAnsi="Tahoma" w:cs="Tahoma"/>
      <w:sz w:val="16"/>
      <w:szCs w:val="16"/>
    </w:rPr>
  </w:style>
  <w:style w:type="character" w:customStyle="1" w:styleId="DokumentstrukturZchn">
    <w:name w:val="Dokumentstruktur Zchn"/>
    <w:basedOn w:val="Absatz-Standardschriftart"/>
    <w:semiHidden/>
    <w:rsid w:val="00742D7B"/>
    <w:rPr>
      <w:rFonts w:ascii="Tahoma" w:hAnsi="Tahoma" w:cs="Tahoma"/>
      <w:sz w:val="16"/>
      <w:szCs w:val="16"/>
      <w:lang w:eastAsia="en-US" w:bidi="en-US"/>
    </w:rPr>
  </w:style>
  <w:style w:type="paragraph" w:styleId="Verzeichnis1">
    <w:name w:val="toc 1"/>
    <w:basedOn w:val="Standard"/>
    <w:next w:val="Standard"/>
    <w:autoRedefine/>
    <w:uiPriority w:val="39"/>
    <w:unhideWhenUsed/>
    <w:rsid w:val="00742D7B"/>
    <w:pPr>
      <w:spacing w:after="100"/>
    </w:pPr>
  </w:style>
  <w:style w:type="paragraph" w:styleId="Verzeichnis2">
    <w:name w:val="toc 2"/>
    <w:basedOn w:val="Standard"/>
    <w:next w:val="Standard"/>
    <w:autoRedefine/>
    <w:uiPriority w:val="39"/>
    <w:unhideWhenUsed/>
    <w:rsid w:val="00742D7B"/>
    <w:pPr>
      <w:spacing w:after="100"/>
      <w:ind w:left="220"/>
    </w:pPr>
  </w:style>
  <w:style w:type="paragraph" w:styleId="Verzeichnis3">
    <w:name w:val="toc 3"/>
    <w:basedOn w:val="Standard"/>
    <w:next w:val="Standard"/>
    <w:autoRedefine/>
    <w:uiPriority w:val="39"/>
    <w:unhideWhenUsed/>
    <w:rsid w:val="00742D7B"/>
    <w:pPr>
      <w:spacing w:after="100"/>
      <w:ind w:left="440"/>
    </w:pPr>
  </w:style>
  <w:style w:type="character" w:styleId="Hyperlink">
    <w:name w:val="Hyperlink"/>
    <w:basedOn w:val="Absatz-Standardschriftart"/>
    <w:uiPriority w:val="99"/>
    <w:unhideWhenUsed/>
    <w:rsid w:val="00742D7B"/>
    <w:rPr>
      <w:color w:val="0000FF"/>
      <w:u w:val="single"/>
    </w:rPr>
  </w:style>
  <w:style w:type="character" w:customStyle="1" w:styleId="KeinLeerraumZchn">
    <w:name w:val="Kein Leerraum Zchn"/>
    <w:basedOn w:val="Absatz-Standardschriftart"/>
    <w:rsid w:val="00742D7B"/>
    <w:rPr>
      <w:sz w:val="22"/>
      <w:szCs w:val="22"/>
      <w:lang w:eastAsia="en-US" w:bidi="en-US"/>
    </w:rPr>
  </w:style>
  <w:style w:type="paragraph" w:customStyle="1" w:styleId="DeckblattSemester">
    <w:name w:val="Deckblatt_Semester"/>
    <w:rsid w:val="00742D7B"/>
    <w:pPr>
      <w:jc w:val="right"/>
    </w:pPr>
    <w:rPr>
      <w:sz w:val="24"/>
      <w:szCs w:val="22"/>
      <w:lang w:val="en-US" w:eastAsia="en-US" w:bidi="en-US"/>
    </w:rPr>
  </w:style>
  <w:style w:type="paragraph" w:customStyle="1" w:styleId="DeckblattDA">
    <w:name w:val="Deckblatt_DA"/>
    <w:next w:val="DeckblattDAUntertitel"/>
    <w:rsid w:val="007F2414"/>
    <w:pPr>
      <w:framePr w:hSpace="187" w:wrap="around" w:hAnchor="margin" w:xAlign="center" w:yAlign="top"/>
      <w:jc w:val="center"/>
    </w:pPr>
    <w:rPr>
      <w:rFonts w:ascii="Arial Narrow" w:hAnsi="Arial Narrow"/>
      <w:sz w:val="44"/>
      <w:szCs w:val="48"/>
      <w:lang w:eastAsia="en-US" w:bidi="en-US"/>
    </w:rPr>
  </w:style>
  <w:style w:type="paragraph" w:customStyle="1" w:styleId="DeckblattDAUntertitel">
    <w:name w:val="Deckblatt_DA_Untertitel"/>
    <w:basedOn w:val="Titel"/>
    <w:next w:val="DeckblattName"/>
    <w:rsid w:val="00A12EC8"/>
    <w:pPr>
      <w:framePr w:wrap="around"/>
    </w:pPr>
    <w:rPr>
      <w:sz w:val="24"/>
    </w:rPr>
  </w:style>
  <w:style w:type="paragraph" w:customStyle="1" w:styleId="DeckblattName">
    <w:name w:val="Deckblatt_Name"/>
    <w:basedOn w:val="Standard"/>
    <w:next w:val="DeckblattBetreuer"/>
    <w:rsid w:val="00742D7B"/>
    <w:pPr>
      <w:spacing w:line="240" w:lineRule="auto"/>
      <w:ind w:firstLine="0"/>
    </w:pPr>
    <w:rPr>
      <w:sz w:val="24"/>
    </w:rPr>
  </w:style>
  <w:style w:type="paragraph" w:customStyle="1" w:styleId="DeckblattBetreuer">
    <w:name w:val="Deckblatt_Betreuer"/>
    <w:basedOn w:val="Standard"/>
    <w:rsid w:val="00742D7B"/>
    <w:pPr>
      <w:spacing w:line="240" w:lineRule="auto"/>
      <w:ind w:firstLine="0"/>
      <w:contextualSpacing/>
    </w:pPr>
    <w:rPr>
      <w:sz w:val="24"/>
    </w:rPr>
  </w:style>
  <w:style w:type="paragraph" w:customStyle="1" w:styleId="Uberschrift1-Vorspan">
    <w:name w:val="Uberschrift 1 - Vorspan"/>
    <w:basedOn w:val="berschrift1"/>
    <w:rsid w:val="00742D7B"/>
    <w:pPr>
      <w:keepNext/>
      <w:numPr>
        <w:numId w:val="0"/>
      </w:numPr>
    </w:pPr>
  </w:style>
  <w:style w:type="paragraph" w:customStyle="1" w:styleId="EETitel">
    <w:name w:val="EE_Titel"/>
    <w:basedOn w:val="KeinLeerraum"/>
    <w:rsid w:val="007F2414"/>
    <w:pPr>
      <w:framePr w:hSpace="187" w:wrap="around" w:hAnchor="margin" w:xAlign="center" w:yAlign="bottom"/>
      <w:spacing w:line="360" w:lineRule="auto"/>
    </w:pPr>
    <w:rPr>
      <w:rFonts w:ascii="Univers 57 Condensed" w:hAnsi="Univers 57 Condensed"/>
      <w:b/>
      <w:color w:val="00844D"/>
      <w:sz w:val="24"/>
    </w:rPr>
  </w:style>
  <w:style w:type="paragraph" w:customStyle="1" w:styleId="EEText">
    <w:name w:val="EE_Text"/>
    <w:basedOn w:val="KeinLeerraum"/>
    <w:rsid w:val="00742D7B"/>
    <w:pPr>
      <w:framePr w:hSpace="187" w:wrap="around" w:hAnchor="margin" w:xAlign="center" w:yAlign="bottom"/>
      <w:spacing w:line="360" w:lineRule="auto"/>
    </w:pPr>
  </w:style>
  <w:style w:type="paragraph" w:customStyle="1" w:styleId="EEUnterschriftCo">
    <w:name w:val="EE_Unterschrift &amp; Co"/>
    <w:basedOn w:val="KeinLeerraum"/>
    <w:rsid w:val="00742D7B"/>
    <w:pPr>
      <w:framePr w:hSpace="187" w:wrap="around" w:hAnchor="margin" w:xAlign="center" w:yAlign="bottom"/>
      <w:tabs>
        <w:tab w:val="left" w:pos="1983"/>
      </w:tabs>
      <w:spacing w:line="480" w:lineRule="auto"/>
    </w:pPr>
  </w:style>
  <w:style w:type="paragraph" w:customStyle="1" w:styleId="Abstract">
    <w:name w:val="Abstract"/>
    <w:basedOn w:val="Anhang"/>
    <w:next w:val="Standard"/>
    <w:rsid w:val="00742D7B"/>
    <w:pPr>
      <w:outlineLvl w:val="9"/>
    </w:pPr>
  </w:style>
  <w:style w:type="paragraph" w:customStyle="1" w:styleId="Anhang">
    <w:name w:val="Anhang"/>
    <w:basedOn w:val="berschrift1"/>
    <w:rsid w:val="00742D7B"/>
    <w:pPr>
      <w:keepNext/>
      <w:numPr>
        <w:numId w:val="0"/>
      </w:numPr>
      <w:ind w:left="431" w:hanging="431"/>
    </w:pPr>
  </w:style>
  <w:style w:type="paragraph" w:styleId="Kopfzeile">
    <w:name w:val="header"/>
    <w:basedOn w:val="Standard"/>
    <w:unhideWhenUsed/>
    <w:rsid w:val="00742D7B"/>
    <w:pPr>
      <w:tabs>
        <w:tab w:val="center" w:pos="4536"/>
        <w:tab w:val="right" w:pos="9072"/>
      </w:tabs>
      <w:spacing w:line="240" w:lineRule="auto"/>
    </w:pPr>
  </w:style>
  <w:style w:type="character" w:customStyle="1" w:styleId="KopfzeileZchn">
    <w:name w:val="Kopfzeile Zchn"/>
    <w:basedOn w:val="Absatz-Standardschriftart"/>
    <w:rsid w:val="00742D7B"/>
    <w:rPr>
      <w:sz w:val="22"/>
      <w:szCs w:val="22"/>
      <w:lang w:eastAsia="en-US" w:bidi="en-US"/>
    </w:rPr>
  </w:style>
  <w:style w:type="paragraph" w:styleId="Fuzeile">
    <w:name w:val="footer"/>
    <w:basedOn w:val="Standard"/>
    <w:unhideWhenUsed/>
    <w:rsid w:val="00742D7B"/>
    <w:pPr>
      <w:tabs>
        <w:tab w:val="center" w:pos="4536"/>
        <w:tab w:val="right" w:pos="9072"/>
      </w:tabs>
      <w:spacing w:line="240" w:lineRule="auto"/>
    </w:pPr>
  </w:style>
  <w:style w:type="character" w:customStyle="1" w:styleId="FuzeileZchn">
    <w:name w:val="Fußzeile Zchn"/>
    <w:basedOn w:val="Absatz-Standardschriftart"/>
    <w:rsid w:val="00742D7B"/>
    <w:rPr>
      <w:sz w:val="22"/>
      <w:szCs w:val="22"/>
      <w:lang w:eastAsia="en-US" w:bidi="en-US"/>
    </w:rPr>
  </w:style>
  <w:style w:type="paragraph" w:styleId="Funotentext">
    <w:name w:val="footnote text"/>
    <w:basedOn w:val="Standard"/>
    <w:semiHidden/>
    <w:unhideWhenUsed/>
    <w:rsid w:val="00742D7B"/>
    <w:pPr>
      <w:spacing w:line="240" w:lineRule="auto"/>
    </w:pPr>
    <w:rPr>
      <w:sz w:val="20"/>
      <w:szCs w:val="20"/>
    </w:rPr>
  </w:style>
  <w:style w:type="character" w:customStyle="1" w:styleId="FunotentextZchn">
    <w:name w:val="Fußnotentext Zchn"/>
    <w:basedOn w:val="Absatz-Standardschriftart"/>
    <w:semiHidden/>
    <w:rsid w:val="00742D7B"/>
    <w:rPr>
      <w:lang w:eastAsia="en-US" w:bidi="en-US"/>
    </w:rPr>
  </w:style>
  <w:style w:type="character" w:styleId="Funotenzeichen">
    <w:name w:val="footnote reference"/>
    <w:basedOn w:val="Absatz-Standardschriftart"/>
    <w:semiHidden/>
    <w:unhideWhenUsed/>
    <w:rsid w:val="00742D7B"/>
    <w:rPr>
      <w:vertAlign w:val="superscript"/>
    </w:rPr>
  </w:style>
  <w:style w:type="character" w:styleId="Platzhaltertext">
    <w:name w:val="Placeholder Text"/>
    <w:basedOn w:val="Absatz-Standardschriftart"/>
    <w:semiHidden/>
    <w:rsid w:val="00742D7B"/>
    <w:rPr>
      <w:color w:val="808080"/>
    </w:rPr>
  </w:style>
  <w:style w:type="paragraph" w:styleId="Abbildungsverzeichnis">
    <w:name w:val="table of figures"/>
    <w:basedOn w:val="Standard"/>
    <w:next w:val="Standard"/>
    <w:uiPriority w:val="99"/>
    <w:unhideWhenUsed/>
    <w:rsid w:val="00742D7B"/>
    <w:pPr>
      <w:spacing w:after="0"/>
      <w:ind w:left="357" w:hanging="357"/>
    </w:pPr>
    <w:rPr>
      <w:szCs w:val="20"/>
    </w:rPr>
  </w:style>
  <w:style w:type="paragraph" w:customStyle="1" w:styleId="Bild">
    <w:name w:val="Bild"/>
    <w:next w:val="Beschriftung"/>
    <w:qFormat/>
    <w:rsid w:val="007B03B8"/>
    <w:pPr>
      <w:keepNext/>
      <w:spacing w:before="120" w:after="120"/>
      <w:ind w:left="142" w:right="142"/>
      <w:mirrorIndents/>
    </w:pPr>
    <w:rPr>
      <w:rFonts w:ascii="Arial Narrow" w:hAnsi="Arial Narrow"/>
      <w:noProof/>
      <w:sz w:val="22"/>
      <w:szCs w:val="22"/>
    </w:rPr>
  </w:style>
  <w:style w:type="paragraph" w:styleId="Literaturverzeichnis">
    <w:name w:val="Bibliography"/>
    <w:basedOn w:val="Standard"/>
    <w:next w:val="Standard"/>
    <w:unhideWhenUsed/>
    <w:rsid w:val="00742D7B"/>
    <w:pPr>
      <w:ind w:left="357" w:hanging="357"/>
    </w:pPr>
  </w:style>
  <w:style w:type="paragraph" w:customStyle="1" w:styleId="Code">
    <w:name w:val="Code"/>
    <w:basedOn w:val="Standard"/>
    <w:qFormat/>
    <w:rsid w:val="007F2414"/>
    <w:pPr>
      <w:shd w:val="solid" w:color="CDDDAC" w:fill="auto"/>
      <w:suppressAutoHyphens/>
      <w:spacing w:line="240" w:lineRule="auto"/>
      <w:ind w:firstLine="0"/>
      <w:contextualSpacing/>
      <w:mirrorIndents/>
    </w:pPr>
    <w:rPr>
      <w:rFonts w:ascii="Consolas" w:hAnsi="Consolas"/>
      <w:szCs w:val="20"/>
    </w:rPr>
  </w:style>
  <w:style w:type="paragraph" w:customStyle="1" w:styleId="Glossareintrag">
    <w:name w:val="Glossareintrag"/>
    <w:basedOn w:val="berschrift2"/>
    <w:rsid w:val="00742D7B"/>
    <w:pPr>
      <w:keepNext w:val="0"/>
      <w:widowControl w:val="0"/>
      <w:numPr>
        <w:ilvl w:val="0"/>
        <w:numId w:val="0"/>
      </w:numPr>
      <w:spacing w:after="0"/>
    </w:pPr>
  </w:style>
  <w:style w:type="character" w:styleId="Kommentarzeichen">
    <w:name w:val="annotation reference"/>
    <w:basedOn w:val="Absatz-Standardschriftart"/>
    <w:uiPriority w:val="99"/>
    <w:semiHidden/>
    <w:unhideWhenUsed/>
    <w:rsid w:val="0068554A"/>
    <w:rPr>
      <w:sz w:val="16"/>
      <w:szCs w:val="16"/>
    </w:rPr>
  </w:style>
  <w:style w:type="paragraph" w:styleId="Kommentartext">
    <w:name w:val="annotation text"/>
    <w:basedOn w:val="Standard"/>
    <w:link w:val="KommentartextZchn"/>
    <w:uiPriority w:val="99"/>
    <w:semiHidden/>
    <w:unhideWhenUsed/>
    <w:rsid w:val="0068554A"/>
    <w:rPr>
      <w:sz w:val="20"/>
      <w:szCs w:val="20"/>
    </w:rPr>
  </w:style>
  <w:style w:type="character" w:customStyle="1" w:styleId="KommentartextZchn">
    <w:name w:val="Kommentartext Zchn"/>
    <w:basedOn w:val="Absatz-Standardschriftart"/>
    <w:link w:val="Kommentartext"/>
    <w:uiPriority w:val="99"/>
    <w:semiHidden/>
    <w:rsid w:val="0068554A"/>
    <w:rPr>
      <w:lang w:eastAsia="en-US" w:bidi="en-US"/>
    </w:rPr>
  </w:style>
  <w:style w:type="paragraph" w:styleId="Kommentarthema">
    <w:name w:val="annotation subject"/>
    <w:basedOn w:val="Kommentartext"/>
    <w:next w:val="Kommentartext"/>
    <w:link w:val="KommentarthemaZchn"/>
    <w:uiPriority w:val="99"/>
    <w:semiHidden/>
    <w:unhideWhenUsed/>
    <w:rsid w:val="0068554A"/>
    <w:rPr>
      <w:b/>
      <w:bCs/>
    </w:rPr>
  </w:style>
  <w:style w:type="character" w:customStyle="1" w:styleId="KommentarthemaZchn">
    <w:name w:val="Kommentarthema Zchn"/>
    <w:basedOn w:val="KommentartextZchn"/>
    <w:link w:val="Kommentarthema"/>
    <w:uiPriority w:val="99"/>
    <w:semiHidden/>
    <w:rsid w:val="0068554A"/>
    <w:rPr>
      <w:b/>
      <w:bCs/>
      <w:lang w:eastAsia="en-US" w:bidi="en-US"/>
    </w:rPr>
  </w:style>
  <w:style w:type="table" w:styleId="Tabellenraster">
    <w:name w:val="Table Grid"/>
    <w:basedOn w:val="NormaleTabelle"/>
    <w:rsid w:val="00B2094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rsid w:val="00A12EC8"/>
    <w:pPr>
      <w:spacing w:before="100" w:beforeAutospacing="1" w:after="100" w:afterAutospacing="1" w:line="240" w:lineRule="auto"/>
      <w:ind w:firstLine="0"/>
    </w:pPr>
    <w:rPr>
      <w:sz w:val="24"/>
      <w:szCs w:val="24"/>
      <w:lang w:eastAsia="de-DE" w:bidi="ar-SA"/>
    </w:rPr>
  </w:style>
  <w:style w:type="table" w:styleId="FarbigeListe-Akzent2">
    <w:name w:val="Colorful List Accent 2"/>
    <w:basedOn w:val="NormaleTabelle"/>
    <w:uiPriority w:val="72"/>
    <w:rsid w:val="002675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paragraph" w:styleId="Textkrper">
    <w:name w:val="Body Text"/>
    <w:basedOn w:val="Standard"/>
    <w:link w:val="TextkrperZchn"/>
    <w:semiHidden/>
    <w:rsid w:val="006049A2"/>
    <w:pPr>
      <w:widowControl w:val="0"/>
      <w:suppressAutoHyphens/>
      <w:spacing w:after="120" w:line="240" w:lineRule="auto"/>
      <w:ind w:firstLine="0"/>
    </w:pPr>
    <w:rPr>
      <w:rFonts w:ascii="Arial" w:eastAsia="Arial" w:hAnsi="Arial"/>
      <w:sz w:val="24"/>
      <w:szCs w:val="20"/>
      <w:lang w:bidi="ar-SA"/>
    </w:rPr>
  </w:style>
  <w:style w:type="character" w:customStyle="1" w:styleId="TextkrperZchn">
    <w:name w:val="Textkörper Zchn"/>
    <w:basedOn w:val="Absatz-Standardschriftart"/>
    <w:link w:val="Textkrper"/>
    <w:semiHidden/>
    <w:rsid w:val="006049A2"/>
    <w:rPr>
      <w:rFonts w:ascii="Arial" w:eastAsia="Arial" w:hAnsi="Arial"/>
      <w:sz w:val="24"/>
    </w:rPr>
  </w:style>
  <w:style w:type="paragraph" w:customStyle="1" w:styleId="WW-TableContents111111">
    <w:name w:val="WW-Table Contents111111"/>
    <w:basedOn w:val="Textkrper"/>
    <w:rsid w:val="006049A2"/>
    <w:pPr>
      <w:suppressLineNumbers/>
    </w:pPr>
  </w:style>
  <w:style w:type="paragraph" w:customStyle="1" w:styleId="WW-TableHeading111111">
    <w:name w:val="WW-Table Heading111111"/>
    <w:basedOn w:val="WW-TableContents111111"/>
    <w:rsid w:val="006049A2"/>
    <w:pPr>
      <w:jc w:val="center"/>
    </w:pPr>
    <w:rPr>
      <w:b/>
      <w:bCs/>
      <w:i/>
      <w:iCs/>
    </w:rPr>
  </w:style>
  <w:style w:type="paragraph" w:customStyle="1" w:styleId="WW-TableContents11">
    <w:name w:val="WW-Table Contents11"/>
    <w:basedOn w:val="Textkrper"/>
    <w:rsid w:val="006049A2"/>
    <w:pPr>
      <w:suppressLineNumbers/>
    </w:pPr>
  </w:style>
  <w:style w:type="paragraph" w:customStyle="1" w:styleId="WW-TableHeading11">
    <w:name w:val="WW-Table Heading11"/>
    <w:basedOn w:val="WW-TableContents11"/>
    <w:rsid w:val="006049A2"/>
    <w:pPr>
      <w:jc w:val="center"/>
    </w:pPr>
    <w:rPr>
      <w:b/>
      <w:bCs/>
      <w:i/>
      <w:iCs/>
    </w:rPr>
  </w:style>
  <w:style w:type="paragraph" w:customStyle="1" w:styleId="TabellenInhalt">
    <w:name w:val="Tabellen Inhalt"/>
    <w:basedOn w:val="Standard"/>
    <w:rsid w:val="00A12EC8"/>
    <w:pPr>
      <w:spacing w:before="120" w:after="120"/>
      <w:ind w:firstLine="0"/>
      <w:jc w:val="left"/>
    </w:pPr>
    <w:rPr>
      <w:color w:val="000000" w:themeColor="text1"/>
    </w:rPr>
  </w:style>
  <w:style w:type="table" w:styleId="FarbigesRaster-Akzent2">
    <w:name w:val="Colorful Grid Accent 2"/>
    <w:basedOn w:val="NormaleTabelle"/>
    <w:uiPriority w:val="73"/>
    <w:rsid w:val="00225E7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3-Akzent3">
    <w:name w:val="Medium Grid 3 Accent 3"/>
    <w:basedOn w:val="NormaleTabelle"/>
    <w:uiPriority w:val="69"/>
    <w:rsid w:val="00DE29C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9.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footer" Target="footer2.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header" Target="header12.xml"/><Relationship Id="rId28"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cker\AppData\Local\Temp\WI-Bachelorthesis-Formatvorl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B1E4FD091174554A4C0DBA8DBDFED80"/>
        <w:category>
          <w:name w:val="Allgemein"/>
          <w:gallery w:val="placeholder"/>
        </w:category>
        <w:types>
          <w:type w:val="bbPlcHdr"/>
        </w:types>
        <w:behaviors>
          <w:behavior w:val="content"/>
        </w:behaviors>
        <w:guid w:val="{62B8C4EF-7336-48E4-954E-E8769D2A32E3}"/>
      </w:docPartPr>
      <w:docPartBody>
        <w:p w:rsidR="00C32AB0" w:rsidRDefault="00D27E4B">
          <w:pPr>
            <w:pStyle w:val="DB1E4FD091174554A4C0DBA8DBDFED80"/>
          </w:pPr>
          <w:r w:rsidRPr="00B371FD">
            <w:rPr>
              <w:rStyle w:val="Platzhaltertext"/>
            </w:rPr>
            <w:t>[Titel]</w:t>
          </w:r>
        </w:p>
      </w:docPartBody>
    </w:docPart>
    <w:docPart>
      <w:docPartPr>
        <w:name w:val="9A6C7F2D9BEA47DDBF054C2C5440F0CB"/>
        <w:category>
          <w:name w:val="Allgemein"/>
          <w:gallery w:val="placeholder"/>
        </w:category>
        <w:types>
          <w:type w:val="bbPlcHdr"/>
        </w:types>
        <w:behaviors>
          <w:behavior w:val="content"/>
        </w:behaviors>
        <w:guid w:val="{765C4857-E9CF-42A1-BE48-72BF807D88C6}"/>
      </w:docPartPr>
      <w:docPartBody>
        <w:p w:rsidR="00C32AB0" w:rsidRDefault="00D27E4B">
          <w:pPr>
            <w:pStyle w:val="9A6C7F2D9BEA47DDBF054C2C5440F0CB"/>
          </w:pPr>
          <w:r w:rsidRPr="00B371FD">
            <w:rPr>
              <w:rStyle w:val="Platzhaltertext"/>
            </w:rPr>
            <w:t>[Autor]</w:t>
          </w:r>
        </w:p>
      </w:docPartBody>
    </w:docPart>
    <w:docPart>
      <w:docPartPr>
        <w:name w:val="2D10D242067140DD9ABD484329A1BDD9"/>
        <w:category>
          <w:name w:val="Allgemein"/>
          <w:gallery w:val="placeholder"/>
        </w:category>
        <w:types>
          <w:type w:val="bbPlcHdr"/>
        </w:types>
        <w:behaviors>
          <w:behavior w:val="content"/>
        </w:behaviors>
        <w:guid w:val="{C16F4BC8-5CE0-4D50-9AFB-6D1FB54C9282}"/>
      </w:docPartPr>
      <w:docPartBody>
        <w:p w:rsidR="00C32AB0" w:rsidRDefault="00D27E4B">
          <w:pPr>
            <w:pStyle w:val="2D10D242067140DD9ABD484329A1BDD9"/>
          </w:pPr>
          <w:r w:rsidRPr="00B371FD">
            <w:rPr>
              <w:rStyle w:val="Platzhaltertext"/>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Univers 47 CondensedLight">
    <w:altName w:val="Franklin Gothic Medium Cond"/>
    <w:charset w:val="00"/>
    <w:family w:val="auto"/>
    <w:pitch w:val="variable"/>
    <w:sig w:usb0="80000027" w:usb1="00000000" w:usb2="00000000" w:usb3="00000000" w:csb0="00000001" w:csb1="00000000"/>
  </w:font>
  <w:font w:name="Univers 57 Condensed">
    <w:altName w:val="Bell MT"/>
    <w:charset w:val="00"/>
    <w:family w:val="auto"/>
    <w:pitch w:val="variable"/>
    <w:sig w:usb0="A0000027" w:usb1="00000000" w:usb2="00000000" w:usb3="00000000" w:csb0="0000011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E4B"/>
    <w:rsid w:val="001E516C"/>
    <w:rsid w:val="005648A6"/>
    <w:rsid w:val="00B853B0"/>
    <w:rsid w:val="00C32AB0"/>
    <w:rsid w:val="00D27E4B"/>
    <w:rsid w:val="00D851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semiHidden/>
    <w:rPr>
      <w:color w:val="808080"/>
    </w:rPr>
  </w:style>
  <w:style w:type="paragraph" w:customStyle="1" w:styleId="DB1E4FD091174554A4C0DBA8DBDFED80">
    <w:name w:val="DB1E4FD091174554A4C0DBA8DBDFED80"/>
  </w:style>
  <w:style w:type="paragraph" w:customStyle="1" w:styleId="9A6C7F2D9BEA47DDBF054C2C5440F0CB">
    <w:name w:val="9A6C7F2D9BEA47DDBF054C2C5440F0CB"/>
  </w:style>
  <w:style w:type="paragraph" w:customStyle="1" w:styleId="2D10D242067140DD9ABD484329A1BDD9">
    <w:name w:val="2D10D242067140DD9ABD484329A1BD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HFU">
      <a:majorFont>
        <a:latin typeface="Arial Narrow"/>
        <a:ea typeface=""/>
        <a:cs typeface=""/>
      </a:majorFont>
      <a:minorFont>
        <a:latin typeface="Arial Narrow"/>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Bun08</b:Tag>
    <b:SourceType>InternetSite</b:SourceType>
    <b:Guid>{5BE22DCD-9711-4137-B39F-E0979341A573}</b:Guid>
    <b:Author>
      <b:Author>
        <b:Corporate>Bundesverband Öffentlicher Banken Deutschlands, VÖB, e.V</b:Corporate>
      </b:Author>
    </b:Author>
    <b:Title>http://www.basel2.voeb.de</b:Title>
    <b:InternetSiteTitle>VOB Basel II</b:InternetSiteTitle>
    <b:ProductionCompany>Bundesverband Öffentlicher Banken Deutschlands, VÖB, e.V</b:ProductionCompany>
    <b:Year>2008</b:Year>
    <b:Month>1</b:Month>
    <b:Day>12</b:Day>
    <b:YearAccessed>2008</b:YearAccessed>
    <b:MonthAccessed>12</b:MonthAccessed>
    <b:DayAccessed>31</b:DayAccessed>
    <b:URL>http://www.basel2.voeb.de/index.htm</b:URL>
    <b:BibOrder>1</b:BibOrder>
    <b:YearSuffix/>
    <b:RefOrder>1</b:RefOrder>
  </b:Source>
</b:Sources>
</file>

<file path=customXml/itemProps1.xml><?xml version="1.0" encoding="utf-8"?>
<ds:datastoreItem xmlns:ds="http://schemas.openxmlformats.org/officeDocument/2006/customXml" ds:itemID="{1D40BDC9-3A3C-4C24-9D5C-E2AFB5DB3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WI-Bachelorthesis-Formatvorlage</Template>
  <TotalTime>0</TotalTime>
  <Pages>39</Pages>
  <Words>4329</Words>
  <Characters>27277</Characters>
  <Application>Microsoft Office Word</Application>
  <DocSecurity>0</DocSecurity>
  <Lines>227</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31543</CharactersWithSpaces>
  <SharedDoc>false</SharedDoc>
  <HLinks>
    <vt:vector size="276" baseType="variant">
      <vt:variant>
        <vt:i4>8126498</vt:i4>
      </vt:variant>
      <vt:variant>
        <vt:i4>276</vt:i4>
      </vt:variant>
      <vt:variant>
        <vt:i4>0</vt:i4>
      </vt:variant>
      <vt:variant>
        <vt:i4>5</vt:i4>
      </vt:variant>
      <vt:variant>
        <vt:lpwstr>http://www.oekosoft.ch/</vt:lpwstr>
      </vt:variant>
      <vt:variant>
        <vt:lpwstr/>
      </vt:variant>
      <vt:variant>
        <vt:i4>2556027</vt:i4>
      </vt:variant>
      <vt:variant>
        <vt:i4>270</vt:i4>
      </vt:variant>
      <vt:variant>
        <vt:i4>0</vt:i4>
      </vt:variant>
      <vt:variant>
        <vt:i4>5</vt:i4>
      </vt:variant>
      <vt:variant>
        <vt:lpwstr>http://bw.ubs.com/page/0/36/0,1080,836-172329-1-0,00.shtml</vt:lpwstr>
      </vt:variant>
      <vt:variant>
        <vt:lpwstr/>
      </vt:variant>
      <vt:variant>
        <vt:i4>2490485</vt:i4>
      </vt:variant>
      <vt:variant>
        <vt:i4>267</vt:i4>
      </vt:variant>
      <vt:variant>
        <vt:i4>0</vt:i4>
      </vt:variant>
      <vt:variant>
        <vt:i4>5</vt:i4>
      </vt:variant>
      <vt:variant>
        <vt:lpwstr>http://bw.ubs.com/page/0/36/0,1080,836-172236-1-0,00.shtml</vt:lpwstr>
      </vt:variant>
      <vt:variant>
        <vt:lpwstr/>
      </vt:variant>
      <vt:variant>
        <vt:i4>2490481</vt:i4>
      </vt:variant>
      <vt:variant>
        <vt:i4>264</vt:i4>
      </vt:variant>
      <vt:variant>
        <vt:i4>0</vt:i4>
      </vt:variant>
      <vt:variant>
        <vt:i4>5</vt:i4>
      </vt:variant>
      <vt:variant>
        <vt:lpwstr>http://bw.ubs.com/page/0/36/0,1080,836-172232-1-0,00.shtml</vt:lpwstr>
      </vt:variant>
      <vt:variant>
        <vt:lpwstr/>
      </vt:variant>
      <vt:variant>
        <vt:i4>2556021</vt:i4>
      </vt:variant>
      <vt:variant>
        <vt:i4>261</vt:i4>
      </vt:variant>
      <vt:variant>
        <vt:i4>0</vt:i4>
      </vt:variant>
      <vt:variant>
        <vt:i4>5</vt:i4>
      </vt:variant>
      <vt:variant>
        <vt:lpwstr>http://bw.ubs.com/page/0/36/0,1080,836-172226-1-0,00.shtml</vt:lpwstr>
      </vt:variant>
      <vt:variant>
        <vt:lpwstr/>
      </vt:variant>
      <vt:variant>
        <vt:i4>2556019</vt:i4>
      </vt:variant>
      <vt:variant>
        <vt:i4>258</vt:i4>
      </vt:variant>
      <vt:variant>
        <vt:i4>0</vt:i4>
      </vt:variant>
      <vt:variant>
        <vt:i4>5</vt:i4>
      </vt:variant>
      <vt:variant>
        <vt:lpwstr>http://bw.ubs.com/page/0/36/0,1080,836-172220-1-0,00.shtml</vt:lpwstr>
      </vt:variant>
      <vt:variant>
        <vt:lpwstr/>
      </vt:variant>
      <vt:variant>
        <vt:i4>1441852</vt:i4>
      </vt:variant>
      <vt:variant>
        <vt:i4>242</vt:i4>
      </vt:variant>
      <vt:variant>
        <vt:i4>0</vt:i4>
      </vt:variant>
      <vt:variant>
        <vt:i4>5</vt:i4>
      </vt:variant>
      <vt:variant>
        <vt:lpwstr/>
      </vt:variant>
      <vt:variant>
        <vt:lpwstr>_Toc218848200</vt:lpwstr>
      </vt:variant>
      <vt:variant>
        <vt:i4>2031679</vt:i4>
      </vt:variant>
      <vt:variant>
        <vt:i4>236</vt:i4>
      </vt:variant>
      <vt:variant>
        <vt:i4>0</vt:i4>
      </vt:variant>
      <vt:variant>
        <vt:i4>5</vt:i4>
      </vt:variant>
      <vt:variant>
        <vt:lpwstr/>
      </vt:variant>
      <vt:variant>
        <vt:lpwstr>_Toc218848199</vt:lpwstr>
      </vt:variant>
      <vt:variant>
        <vt:i4>2031679</vt:i4>
      </vt:variant>
      <vt:variant>
        <vt:i4>230</vt:i4>
      </vt:variant>
      <vt:variant>
        <vt:i4>0</vt:i4>
      </vt:variant>
      <vt:variant>
        <vt:i4>5</vt:i4>
      </vt:variant>
      <vt:variant>
        <vt:lpwstr/>
      </vt:variant>
      <vt:variant>
        <vt:lpwstr>_Toc218848198</vt:lpwstr>
      </vt:variant>
      <vt:variant>
        <vt:i4>2031679</vt:i4>
      </vt:variant>
      <vt:variant>
        <vt:i4>224</vt:i4>
      </vt:variant>
      <vt:variant>
        <vt:i4>0</vt:i4>
      </vt:variant>
      <vt:variant>
        <vt:i4>5</vt:i4>
      </vt:variant>
      <vt:variant>
        <vt:lpwstr/>
      </vt:variant>
      <vt:variant>
        <vt:lpwstr>_Toc218848197</vt:lpwstr>
      </vt:variant>
      <vt:variant>
        <vt:i4>2031679</vt:i4>
      </vt:variant>
      <vt:variant>
        <vt:i4>218</vt:i4>
      </vt:variant>
      <vt:variant>
        <vt:i4>0</vt:i4>
      </vt:variant>
      <vt:variant>
        <vt:i4>5</vt:i4>
      </vt:variant>
      <vt:variant>
        <vt:lpwstr/>
      </vt:variant>
      <vt:variant>
        <vt:lpwstr>_Toc218848196</vt:lpwstr>
      </vt:variant>
      <vt:variant>
        <vt:i4>2031679</vt:i4>
      </vt:variant>
      <vt:variant>
        <vt:i4>212</vt:i4>
      </vt:variant>
      <vt:variant>
        <vt:i4>0</vt:i4>
      </vt:variant>
      <vt:variant>
        <vt:i4>5</vt:i4>
      </vt:variant>
      <vt:variant>
        <vt:lpwstr/>
      </vt:variant>
      <vt:variant>
        <vt:lpwstr>_Toc218848195</vt:lpwstr>
      </vt:variant>
      <vt:variant>
        <vt:i4>2031679</vt:i4>
      </vt:variant>
      <vt:variant>
        <vt:i4>206</vt:i4>
      </vt:variant>
      <vt:variant>
        <vt:i4>0</vt:i4>
      </vt:variant>
      <vt:variant>
        <vt:i4>5</vt:i4>
      </vt:variant>
      <vt:variant>
        <vt:lpwstr/>
      </vt:variant>
      <vt:variant>
        <vt:lpwstr>_Toc218848194</vt:lpwstr>
      </vt:variant>
      <vt:variant>
        <vt:i4>2031679</vt:i4>
      </vt:variant>
      <vt:variant>
        <vt:i4>200</vt:i4>
      </vt:variant>
      <vt:variant>
        <vt:i4>0</vt:i4>
      </vt:variant>
      <vt:variant>
        <vt:i4>5</vt:i4>
      </vt:variant>
      <vt:variant>
        <vt:lpwstr/>
      </vt:variant>
      <vt:variant>
        <vt:lpwstr>_Toc218848193</vt:lpwstr>
      </vt:variant>
      <vt:variant>
        <vt:i4>2031679</vt:i4>
      </vt:variant>
      <vt:variant>
        <vt:i4>194</vt:i4>
      </vt:variant>
      <vt:variant>
        <vt:i4>0</vt:i4>
      </vt:variant>
      <vt:variant>
        <vt:i4>5</vt:i4>
      </vt:variant>
      <vt:variant>
        <vt:lpwstr/>
      </vt:variant>
      <vt:variant>
        <vt:lpwstr>_Toc218848192</vt:lpwstr>
      </vt:variant>
      <vt:variant>
        <vt:i4>2031679</vt:i4>
      </vt:variant>
      <vt:variant>
        <vt:i4>188</vt:i4>
      </vt:variant>
      <vt:variant>
        <vt:i4>0</vt:i4>
      </vt:variant>
      <vt:variant>
        <vt:i4>5</vt:i4>
      </vt:variant>
      <vt:variant>
        <vt:lpwstr/>
      </vt:variant>
      <vt:variant>
        <vt:lpwstr>_Toc218848191</vt:lpwstr>
      </vt:variant>
      <vt:variant>
        <vt:i4>2031679</vt:i4>
      </vt:variant>
      <vt:variant>
        <vt:i4>182</vt:i4>
      </vt:variant>
      <vt:variant>
        <vt:i4>0</vt:i4>
      </vt:variant>
      <vt:variant>
        <vt:i4>5</vt:i4>
      </vt:variant>
      <vt:variant>
        <vt:lpwstr/>
      </vt:variant>
      <vt:variant>
        <vt:lpwstr>_Toc218848190</vt:lpwstr>
      </vt:variant>
      <vt:variant>
        <vt:i4>1966143</vt:i4>
      </vt:variant>
      <vt:variant>
        <vt:i4>176</vt:i4>
      </vt:variant>
      <vt:variant>
        <vt:i4>0</vt:i4>
      </vt:variant>
      <vt:variant>
        <vt:i4>5</vt:i4>
      </vt:variant>
      <vt:variant>
        <vt:lpwstr/>
      </vt:variant>
      <vt:variant>
        <vt:lpwstr>_Toc218848189</vt:lpwstr>
      </vt:variant>
      <vt:variant>
        <vt:i4>1966143</vt:i4>
      </vt:variant>
      <vt:variant>
        <vt:i4>170</vt:i4>
      </vt:variant>
      <vt:variant>
        <vt:i4>0</vt:i4>
      </vt:variant>
      <vt:variant>
        <vt:i4>5</vt:i4>
      </vt:variant>
      <vt:variant>
        <vt:lpwstr/>
      </vt:variant>
      <vt:variant>
        <vt:lpwstr>_Toc218848188</vt:lpwstr>
      </vt:variant>
      <vt:variant>
        <vt:i4>1966143</vt:i4>
      </vt:variant>
      <vt:variant>
        <vt:i4>164</vt:i4>
      </vt:variant>
      <vt:variant>
        <vt:i4>0</vt:i4>
      </vt:variant>
      <vt:variant>
        <vt:i4>5</vt:i4>
      </vt:variant>
      <vt:variant>
        <vt:lpwstr/>
      </vt:variant>
      <vt:variant>
        <vt:lpwstr>_Toc218848187</vt:lpwstr>
      </vt:variant>
      <vt:variant>
        <vt:i4>1966143</vt:i4>
      </vt:variant>
      <vt:variant>
        <vt:i4>158</vt:i4>
      </vt:variant>
      <vt:variant>
        <vt:i4>0</vt:i4>
      </vt:variant>
      <vt:variant>
        <vt:i4>5</vt:i4>
      </vt:variant>
      <vt:variant>
        <vt:lpwstr/>
      </vt:variant>
      <vt:variant>
        <vt:lpwstr>_Toc218848186</vt:lpwstr>
      </vt:variant>
      <vt:variant>
        <vt:i4>1966143</vt:i4>
      </vt:variant>
      <vt:variant>
        <vt:i4>152</vt:i4>
      </vt:variant>
      <vt:variant>
        <vt:i4>0</vt:i4>
      </vt:variant>
      <vt:variant>
        <vt:i4>5</vt:i4>
      </vt:variant>
      <vt:variant>
        <vt:lpwstr/>
      </vt:variant>
      <vt:variant>
        <vt:lpwstr>_Toc218848185</vt:lpwstr>
      </vt:variant>
      <vt:variant>
        <vt:i4>1966143</vt:i4>
      </vt:variant>
      <vt:variant>
        <vt:i4>146</vt:i4>
      </vt:variant>
      <vt:variant>
        <vt:i4>0</vt:i4>
      </vt:variant>
      <vt:variant>
        <vt:i4>5</vt:i4>
      </vt:variant>
      <vt:variant>
        <vt:lpwstr/>
      </vt:variant>
      <vt:variant>
        <vt:lpwstr>_Toc218848184</vt:lpwstr>
      </vt:variant>
      <vt:variant>
        <vt:i4>1966143</vt:i4>
      </vt:variant>
      <vt:variant>
        <vt:i4>140</vt:i4>
      </vt:variant>
      <vt:variant>
        <vt:i4>0</vt:i4>
      </vt:variant>
      <vt:variant>
        <vt:i4>5</vt:i4>
      </vt:variant>
      <vt:variant>
        <vt:lpwstr/>
      </vt:variant>
      <vt:variant>
        <vt:lpwstr>_Toc218848183</vt:lpwstr>
      </vt:variant>
      <vt:variant>
        <vt:i4>1966143</vt:i4>
      </vt:variant>
      <vt:variant>
        <vt:i4>134</vt:i4>
      </vt:variant>
      <vt:variant>
        <vt:i4>0</vt:i4>
      </vt:variant>
      <vt:variant>
        <vt:i4>5</vt:i4>
      </vt:variant>
      <vt:variant>
        <vt:lpwstr/>
      </vt:variant>
      <vt:variant>
        <vt:lpwstr>_Toc218848182</vt:lpwstr>
      </vt:variant>
      <vt:variant>
        <vt:i4>1966143</vt:i4>
      </vt:variant>
      <vt:variant>
        <vt:i4>128</vt:i4>
      </vt:variant>
      <vt:variant>
        <vt:i4>0</vt:i4>
      </vt:variant>
      <vt:variant>
        <vt:i4>5</vt:i4>
      </vt:variant>
      <vt:variant>
        <vt:lpwstr/>
      </vt:variant>
      <vt:variant>
        <vt:lpwstr>_Toc218848181</vt:lpwstr>
      </vt:variant>
      <vt:variant>
        <vt:i4>1966143</vt:i4>
      </vt:variant>
      <vt:variant>
        <vt:i4>122</vt:i4>
      </vt:variant>
      <vt:variant>
        <vt:i4>0</vt:i4>
      </vt:variant>
      <vt:variant>
        <vt:i4>5</vt:i4>
      </vt:variant>
      <vt:variant>
        <vt:lpwstr/>
      </vt:variant>
      <vt:variant>
        <vt:lpwstr>_Toc218848180</vt:lpwstr>
      </vt:variant>
      <vt:variant>
        <vt:i4>1114175</vt:i4>
      </vt:variant>
      <vt:variant>
        <vt:i4>116</vt:i4>
      </vt:variant>
      <vt:variant>
        <vt:i4>0</vt:i4>
      </vt:variant>
      <vt:variant>
        <vt:i4>5</vt:i4>
      </vt:variant>
      <vt:variant>
        <vt:lpwstr/>
      </vt:variant>
      <vt:variant>
        <vt:lpwstr>_Toc218848179</vt:lpwstr>
      </vt:variant>
      <vt:variant>
        <vt:i4>1114175</vt:i4>
      </vt:variant>
      <vt:variant>
        <vt:i4>110</vt:i4>
      </vt:variant>
      <vt:variant>
        <vt:i4>0</vt:i4>
      </vt:variant>
      <vt:variant>
        <vt:i4>5</vt:i4>
      </vt:variant>
      <vt:variant>
        <vt:lpwstr/>
      </vt:variant>
      <vt:variant>
        <vt:lpwstr>_Toc218848178</vt:lpwstr>
      </vt:variant>
      <vt:variant>
        <vt:i4>1114175</vt:i4>
      </vt:variant>
      <vt:variant>
        <vt:i4>104</vt:i4>
      </vt:variant>
      <vt:variant>
        <vt:i4>0</vt:i4>
      </vt:variant>
      <vt:variant>
        <vt:i4>5</vt:i4>
      </vt:variant>
      <vt:variant>
        <vt:lpwstr/>
      </vt:variant>
      <vt:variant>
        <vt:lpwstr>_Toc218848177</vt:lpwstr>
      </vt:variant>
      <vt:variant>
        <vt:i4>1114175</vt:i4>
      </vt:variant>
      <vt:variant>
        <vt:i4>98</vt:i4>
      </vt:variant>
      <vt:variant>
        <vt:i4>0</vt:i4>
      </vt:variant>
      <vt:variant>
        <vt:i4>5</vt:i4>
      </vt:variant>
      <vt:variant>
        <vt:lpwstr/>
      </vt:variant>
      <vt:variant>
        <vt:lpwstr>_Toc218848176</vt:lpwstr>
      </vt:variant>
      <vt:variant>
        <vt:i4>1114175</vt:i4>
      </vt:variant>
      <vt:variant>
        <vt:i4>92</vt:i4>
      </vt:variant>
      <vt:variant>
        <vt:i4>0</vt:i4>
      </vt:variant>
      <vt:variant>
        <vt:i4>5</vt:i4>
      </vt:variant>
      <vt:variant>
        <vt:lpwstr/>
      </vt:variant>
      <vt:variant>
        <vt:lpwstr>_Toc218848175</vt:lpwstr>
      </vt:variant>
      <vt:variant>
        <vt:i4>1114175</vt:i4>
      </vt:variant>
      <vt:variant>
        <vt:i4>86</vt:i4>
      </vt:variant>
      <vt:variant>
        <vt:i4>0</vt:i4>
      </vt:variant>
      <vt:variant>
        <vt:i4>5</vt:i4>
      </vt:variant>
      <vt:variant>
        <vt:lpwstr/>
      </vt:variant>
      <vt:variant>
        <vt:lpwstr>_Toc218848174</vt:lpwstr>
      </vt:variant>
      <vt:variant>
        <vt:i4>1114175</vt:i4>
      </vt:variant>
      <vt:variant>
        <vt:i4>80</vt:i4>
      </vt:variant>
      <vt:variant>
        <vt:i4>0</vt:i4>
      </vt:variant>
      <vt:variant>
        <vt:i4>5</vt:i4>
      </vt:variant>
      <vt:variant>
        <vt:lpwstr/>
      </vt:variant>
      <vt:variant>
        <vt:lpwstr>_Toc218848173</vt:lpwstr>
      </vt:variant>
      <vt:variant>
        <vt:i4>1114175</vt:i4>
      </vt:variant>
      <vt:variant>
        <vt:i4>74</vt:i4>
      </vt:variant>
      <vt:variant>
        <vt:i4>0</vt:i4>
      </vt:variant>
      <vt:variant>
        <vt:i4>5</vt:i4>
      </vt:variant>
      <vt:variant>
        <vt:lpwstr/>
      </vt:variant>
      <vt:variant>
        <vt:lpwstr>_Toc218848172</vt:lpwstr>
      </vt:variant>
      <vt:variant>
        <vt:i4>1114175</vt:i4>
      </vt:variant>
      <vt:variant>
        <vt:i4>68</vt:i4>
      </vt:variant>
      <vt:variant>
        <vt:i4>0</vt:i4>
      </vt:variant>
      <vt:variant>
        <vt:i4>5</vt:i4>
      </vt:variant>
      <vt:variant>
        <vt:lpwstr/>
      </vt:variant>
      <vt:variant>
        <vt:lpwstr>_Toc218848171</vt:lpwstr>
      </vt:variant>
      <vt:variant>
        <vt:i4>1114175</vt:i4>
      </vt:variant>
      <vt:variant>
        <vt:i4>62</vt:i4>
      </vt:variant>
      <vt:variant>
        <vt:i4>0</vt:i4>
      </vt:variant>
      <vt:variant>
        <vt:i4>5</vt:i4>
      </vt:variant>
      <vt:variant>
        <vt:lpwstr/>
      </vt:variant>
      <vt:variant>
        <vt:lpwstr>_Toc218848170</vt:lpwstr>
      </vt:variant>
      <vt:variant>
        <vt:i4>1048639</vt:i4>
      </vt:variant>
      <vt:variant>
        <vt:i4>56</vt:i4>
      </vt:variant>
      <vt:variant>
        <vt:i4>0</vt:i4>
      </vt:variant>
      <vt:variant>
        <vt:i4>5</vt:i4>
      </vt:variant>
      <vt:variant>
        <vt:lpwstr/>
      </vt:variant>
      <vt:variant>
        <vt:lpwstr>_Toc218848169</vt:lpwstr>
      </vt:variant>
      <vt:variant>
        <vt:i4>1048639</vt:i4>
      </vt:variant>
      <vt:variant>
        <vt:i4>50</vt:i4>
      </vt:variant>
      <vt:variant>
        <vt:i4>0</vt:i4>
      </vt:variant>
      <vt:variant>
        <vt:i4>5</vt:i4>
      </vt:variant>
      <vt:variant>
        <vt:lpwstr/>
      </vt:variant>
      <vt:variant>
        <vt:lpwstr>_Toc218848168</vt:lpwstr>
      </vt:variant>
      <vt:variant>
        <vt:i4>1048639</vt:i4>
      </vt:variant>
      <vt:variant>
        <vt:i4>44</vt:i4>
      </vt:variant>
      <vt:variant>
        <vt:i4>0</vt:i4>
      </vt:variant>
      <vt:variant>
        <vt:i4>5</vt:i4>
      </vt:variant>
      <vt:variant>
        <vt:lpwstr/>
      </vt:variant>
      <vt:variant>
        <vt:lpwstr>_Toc218848167</vt:lpwstr>
      </vt:variant>
      <vt:variant>
        <vt:i4>1048639</vt:i4>
      </vt:variant>
      <vt:variant>
        <vt:i4>38</vt:i4>
      </vt:variant>
      <vt:variant>
        <vt:i4>0</vt:i4>
      </vt:variant>
      <vt:variant>
        <vt:i4>5</vt:i4>
      </vt:variant>
      <vt:variant>
        <vt:lpwstr/>
      </vt:variant>
      <vt:variant>
        <vt:lpwstr>_Toc218848166</vt:lpwstr>
      </vt:variant>
      <vt:variant>
        <vt:i4>1048639</vt:i4>
      </vt:variant>
      <vt:variant>
        <vt:i4>32</vt:i4>
      </vt:variant>
      <vt:variant>
        <vt:i4>0</vt:i4>
      </vt:variant>
      <vt:variant>
        <vt:i4>5</vt:i4>
      </vt:variant>
      <vt:variant>
        <vt:lpwstr/>
      </vt:variant>
      <vt:variant>
        <vt:lpwstr>_Toc218848165</vt:lpwstr>
      </vt:variant>
      <vt:variant>
        <vt:i4>1048639</vt:i4>
      </vt:variant>
      <vt:variant>
        <vt:i4>26</vt:i4>
      </vt:variant>
      <vt:variant>
        <vt:i4>0</vt:i4>
      </vt:variant>
      <vt:variant>
        <vt:i4>5</vt:i4>
      </vt:variant>
      <vt:variant>
        <vt:lpwstr/>
      </vt:variant>
      <vt:variant>
        <vt:lpwstr>_Toc218848164</vt:lpwstr>
      </vt:variant>
      <vt:variant>
        <vt:i4>1048639</vt:i4>
      </vt:variant>
      <vt:variant>
        <vt:i4>20</vt:i4>
      </vt:variant>
      <vt:variant>
        <vt:i4>0</vt:i4>
      </vt:variant>
      <vt:variant>
        <vt:i4>5</vt:i4>
      </vt:variant>
      <vt:variant>
        <vt:lpwstr/>
      </vt:variant>
      <vt:variant>
        <vt:lpwstr>_Toc218848163</vt:lpwstr>
      </vt:variant>
      <vt:variant>
        <vt:i4>1048639</vt:i4>
      </vt:variant>
      <vt:variant>
        <vt:i4>14</vt:i4>
      </vt:variant>
      <vt:variant>
        <vt:i4>0</vt:i4>
      </vt:variant>
      <vt:variant>
        <vt:i4>5</vt:i4>
      </vt:variant>
      <vt:variant>
        <vt:lpwstr/>
      </vt:variant>
      <vt:variant>
        <vt:lpwstr>_Toc218848162</vt:lpwstr>
      </vt:variant>
      <vt:variant>
        <vt:i4>1048639</vt:i4>
      </vt:variant>
      <vt:variant>
        <vt:i4>8</vt:i4>
      </vt:variant>
      <vt:variant>
        <vt:i4>0</vt:i4>
      </vt:variant>
      <vt:variant>
        <vt:i4>5</vt:i4>
      </vt:variant>
      <vt:variant>
        <vt:lpwstr/>
      </vt:variant>
      <vt:variant>
        <vt:lpwstr>_Toc218848161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XXX</dc:creator>
  <cp:lastModifiedBy>Katharina Senk-Klumpp</cp:lastModifiedBy>
  <cp:revision>3</cp:revision>
  <cp:lastPrinted>2007-04-27T11:58:00Z</cp:lastPrinted>
  <dcterms:created xsi:type="dcterms:W3CDTF">2024-04-16T13:02:00Z</dcterms:created>
  <dcterms:modified xsi:type="dcterms:W3CDTF">2024-04-25T12:42:00Z</dcterms:modified>
</cp:coreProperties>
</file>